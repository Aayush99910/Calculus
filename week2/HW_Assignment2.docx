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73087" w14:textId="77777777" w:rsidR="0014151F" w:rsidRPr="004E4EE3" w:rsidRDefault="0014151F" w:rsidP="0014151F">
      <w:pPr>
        <w:snapToGrid w:val="0"/>
        <w:rPr>
          <w:b/>
          <w:bCs/>
          <w:sz w:val="32"/>
          <w:szCs w:val="28"/>
        </w:rPr>
      </w:pPr>
      <w:r w:rsidRPr="00794E29">
        <w:rPr>
          <w:b/>
          <w:noProof/>
          <w:sz w:val="32"/>
          <w:szCs w:val="28"/>
        </w:rPr>
        <w:drawing>
          <wp:inline distT="0" distB="0" distL="0" distR="0" wp14:anchorId="761D8D6C" wp14:editId="66C7551A">
            <wp:extent cx="508000" cy="482600"/>
            <wp:effectExtent l="0" t="0" r="6350" b="0"/>
            <wp:docPr id="228883846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28"/>
        </w:rPr>
        <w:tab/>
      </w:r>
      <w:r>
        <w:rPr>
          <w:b/>
          <w:bCs/>
          <w:sz w:val="32"/>
          <w:szCs w:val="28"/>
        </w:rPr>
        <w:tab/>
        <w:t xml:space="preserve">   San Francisco Bay</w:t>
      </w:r>
      <w:r w:rsidRPr="004E4EE3">
        <w:rPr>
          <w:b/>
          <w:bCs/>
          <w:sz w:val="32"/>
          <w:szCs w:val="28"/>
        </w:rPr>
        <w:t xml:space="preserve"> University</w:t>
      </w:r>
    </w:p>
    <w:p w14:paraId="668D9740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60F04EB6" w14:textId="77777777" w:rsidR="00165779" w:rsidRDefault="00E850BC">
      <w:pPr>
        <w:snapToGrid w:val="0"/>
        <w:jc w:val="center"/>
        <w:rPr>
          <w:rFonts w:ascii="Verdana" w:hAnsi="Verdana"/>
          <w:color w:val="696969"/>
          <w:sz w:val="18"/>
          <w:szCs w:val="18"/>
          <w:shd w:val="clear" w:color="auto" w:fill="FFFFFF"/>
        </w:rPr>
      </w:pPr>
      <w:r w:rsidRPr="00E850BC">
        <w:rPr>
          <w:rFonts w:eastAsia="TimesNewRomanPS-BoldMT" w:cs="SimSun"/>
          <w:b/>
          <w:bCs/>
          <w:sz w:val="24"/>
          <w:lang w:eastAsia="zh-CN"/>
        </w:rPr>
        <w:t>MATH201 - Calculus-I</w:t>
      </w:r>
    </w:p>
    <w:p w14:paraId="7E087B7F" w14:textId="77777777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C6049D">
        <w:rPr>
          <w:rFonts w:eastAsia="TimesNewRomanPS-BoldMT" w:cs="SimSun"/>
          <w:b/>
          <w:bCs/>
          <w:sz w:val="24"/>
          <w:lang w:eastAsia="zh-CN"/>
        </w:rPr>
        <w:t>Assignment #2</w:t>
      </w:r>
    </w:p>
    <w:p w14:paraId="2BDC11BA" w14:textId="752A451A" w:rsidR="00116754" w:rsidRDefault="00116754" w:rsidP="00116754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4E337D">
        <w:rPr>
          <w:rFonts w:eastAsia="TimesNewRomanPS-BoldMT" w:cs="SimSun"/>
          <w:b/>
          <w:bCs/>
          <w:sz w:val="24"/>
          <w:lang w:eastAsia="zh-CN"/>
        </w:rPr>
        <w:t>6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4E337D">
        <w:rPr>
          <w:rFonts w:eastAsia="TimesNewRomanPS-BoldMT" w:cs="SimSun"/>
          <w:b/>
          <w:bCs/>
          <w:sz w:val="24"/>
          <w:lang w:eastAsia="zh-CN"/>
        </w:rPr>
        <w:t>10</w:t>
      </w:r>
      <w:r>
        <w:rPr>
          <w:rFonts w:eastAsia="TimesNewRomanPS-BoldMT" w:cs="SimSun"/>
          <w:b/>
          <w:bCs/>
          <w:sz w:val="24"/>
          <w:lang w:eastAsia="zh-CN"/>
        </w:rPr>
        <w:t>/2023</w:t>
      </w:r>
    </w:p>
    <w:p w14:paraId="34B4A726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117D2065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08507007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10E66BE7" w14:textId="77777777" w:rsidR="004F6D6F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</w:t>
      </w:r>
      <w:r w:rsidR="00C333A1">
        <w:rPr>
          <w:rFonts w:eastAsia="TimesNewRomanPS-BoldMT" w:cs="SimSun"/>
          <w:b/>
          <w:bCs/>
          <w:sz w:val="24"/>
          <w:lang w:eastAsia="zh-CN"/>
        </w:rPr>
        <w:t xml:space="preserve">ush the answer sheet to </w:t>
      </w:r>
      <w:proofErr w:type="spellStart"/>
      <w:r w:rsidR="00C333A1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  <w:r w:rsidR="00C333A1">
        <w:rPr>
          <w:rFonts w:eastAsia="TimesNewRomanPS-BoldMT" w:cs="SimSun"/>
          <w:b/>
          <w:bCs/>
          <w:sz w:val="24"/>
          <w:lang w:eastAsia="zh-CN"/>
        </w:rPr>
        <w:t xml:space="preserve"> </w:t>
      </w:r>
      <w:r w:rsidR="002C3C6F">
        <w:rPr>
          <w:rFonts w:eastAsia="TimesNewRomanPS-BoldMT" w:cs="SimSun"/>
          <w:b/>
          <w:bCs/>
          <w:sz w:val="24"/>
          <w:lang w:eastAsia="zh-CN"/>
        </w:rPr>
        <w:t xml:space="preserve">in </w:t>
      </w:r>
      <w:r w:rsidR="002C3C6F" w:rsidRPr="0036640E">
        <w:rPr>
          <w:rFonts w:eastAsia="TimesNewRomanPS-BoldMT" w:cs="SimSun"/>
          <w:b/>
          <w:bCs/>
          <w:color w:val="FF0000"/>
          <w:sz w:val="24"/>
          <w:lang w:eastAsia="zh-CN"/>
        </w:rPr>
        <w:t>word file</w:t>
      </w:r>
    </w:p>
    <w:p w14:paraId="72C62899" w14:textId="77777777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371071D0" w14:textId="77777777" w:rsidR="00165779" w:rsidRPr="00843080" w:rsidRDefault="00165779" w:rsidP="003203BF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2"/>
          <w:lang w:eastAsia="zh-CN"/>
        </w:rPr>
      </w:pPr>
      <w:r w:rsidRPr="00843080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0CEB18B3" w14:textId="77777777" w:rsidR="00E317EF" w:rsidRPr="00843080" w:rsidRDefault="00E317EF">
      <w:pPr>
        <w:snapToGrid w:val="0"/>
        <w:rPr>
          <w:rFonts w:eastAsia="TimesNewRomanPS-BoldMT" w:cs="SimSun"/>
          <w:b/>
          <w:bCs/>
          <w:sz w:val="22"/>
          <w:lang w:eastAsia="zh-CN"/>
        </w:rPr>
      </w:pPr>
    </w:p>
    <w:p w14:paraId="321F403A" w14:textId="77777777" w:rsidR="00AA34F2" w:rsidRDefault="00AA34F2" w:rsidP="00AA34F2">
      <w:pPr>
        <w:tabs>
          <w:tab w:val="left" w:pos="0"/>
          <w:tab w:val="left" w:pos="360"/>
        </w:tabs>
        <w:rPr>
          <w:sz w:val="23"/>
          <w:szCs w:val="23"/>
        </w:rPr>
      </w:pPr>
    </w:p>
    <w:p w14:paraId="73EFC98F" w14:textId="7797B802" w:rsidR="001209F1" w:rsidRPr="00521C24" w:rsidRDefault="00C37EA8" w:rsidP="00C37EA8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 xml:space="preserve">Plot </w:t>
      </w:r>
      <w:r w:rsidR="001C047E">
        <w:rPr>
          <w:rFonts w:eastAsia="TimesNewRomanPS-BoldMT" w:cs="SimSun"/>
          <w:bCs/>
          <w:sz w:val="24"/>
          <w:lang w:eastAsia="zh-CN"/>
        </w:rPr>
        <w:t>each</w:t>
      </w:r>
      <w:r>
        <w:rPr>
          <w:rFonts w:eastAsia="TimesNewRomanPS-BoldMT" w:cs="SimSun"/>
          <w:bCs/>
          <w:sz w:val="24"/>
          <w:lang w:eastAsia="zh-CN"/>
        </w:rPr>
        <w:t xml:space="preserve"> </w:t>
      </w:r>
      <w:r w:rsidR="00521C24">
        <w:rPr>
          <w:rFonts w:eastAsia="TimesNewRomanPS-BoldMT" w:cs="SimSun"/>
          <w:bCs/>
          <w:sz w:val="24"/>
          <w:lang w:eastAsia="zh-CN"/>
        </w:rPr>
        <w:t xml:space="preserve">following </w:t>
      </w:r>
      <w:r>
        <w:rPr>
          <w:rFonts w:eastAsia="TimesNewRomanPS-BoldMT" w:cs="SimSun"/>
          <w:bCs/>
          <w:sz w:val="24"/>
          <w:lang w:eastAsia="zh-CN"/>
        </w:rPr>
        <w:t xml:space="preserve">group of </w:t>
      </w:r>
      <w:r w:rsidR="00521C24">
        <w:rPr>
          <w:rFonts w:eastAsia="TimesNewRomanPS-BoldMT" w:cs="SimSun"/>
          <w:bCs/>
          <w:sz w:val="24"/>
          <w:lang w:eastAsia="zh-CN"/>
        </w:rPr>
        <w:t>functions in</w:t>
      </w:r>
      <w:r>
        <w:rPr>
          <w:rFonts w:eastAsia="TimesNewRomanPS-BoldMT" w:cs="SimSun"/>
          <w:bCs/>
          <w:sz w:val="24"/>
          <w:lang w:eastAsia="zh-CN"/>
        </w:rPr>
        <w:t xml:space="preserve"> </w:t>
      </w:r>
      <w:r w:rsidR="00521C24">
        <w:rPr>
          <w:rFonts w:eastAsia="TimesNewRomanPS-BoldMT" w:cs="SimSun"/>
          <w:bCs/>
          <w:sz w:val="24"/>
          <w:lang w:eastAsia="zh-CN"/>
        </w:rPr>
        <w:t xml:space="preserve">one </w:t>
      </w:r>
      <w:r>
        <w:rPr>
          <w:rFonts w:eastAsia="TimesNewRomanPS-BoldMT" w:cs="SimSun"/>
          <w:bCs/>
          <w:sz w:val="24"/>
          <w:lang w:eastAsia="zh-CN"/>
        </w:rPr>
        <w:t xml:space="preserve">graph </w:t>
      </w:r>
      <w:r w:rsidR="00521C24">
        <w:rPr>
          <w:rFonts w:eastAsia="TimesNewRomanPS-BoldMT" w:cs="SimSun"/>
          <w:bCs/>
          <w:sz w:val="24"/>
          <w:lang w:eastAsia="zh-CN"/>
        </w:rPr>
        <w:t xml:space="preserve">respectively </w:t>
      </w:r>
      <w:r>
        <w:rPr>
          <w:rFonts w:eastAsia="TimesNewRomanPS-BoldMT" w:cs="SimSun"/>
          <w:bCs/>
          <w:sz w:val="24"/>
          <w:lang w:eastAsia="zh-CN"/>
        </w:rPr>
        <w:t xml:space="preserve">by </w:t>
      </w:r>
      <w:r w:rsidRPr="00D86CE6">
        <w:rPr>
          <w:rFonts w:eastAsia="TimesNewRomanPS-BoldMT" w:cs="SimSun"/>
          <w:b/>
          <w:color w:val="4F81BD" w:themeColor="accent1"/>
          <w:sz w:val="24"/>
          <w:lang w:eastAsia="zh-CN"/>
        </w:rPr>
        <w:t>Excel</w:t>
      </w:r>
      <w:r>
        <w:rPr>
          <w:rFonts w:eastAsia="TimesNewRomanPS-BoldMT" w:cs="SimSun"/>
          <w:bCs/>
          <w:sz w:val="24"/>
          <w:lang w:eastAsia="zh-CN"/>
        </w:rPr>
        <w:t xml:space="preserve">, covering the appropriate domain of </w:t>
      </w:r>
      <w:r w:rsidRPr="00C37EA8">
        <w:rPr>
          <w:rFonts w:eastAsia="TimesNewRomanPS-BoldMT" w:cs="SimSun"/>
          <w:bCs/>
          <w:i/>
          <w:sz w:val="24"/>
          <w:lang w:eastAsia="zh-CN"/>
        </w:rPr>
        <w:t>x</w:t>
      </w:r>
      <w:r w:rsidR="00521C24">
        <w:rPr>
          <w:rFonts w:eastAsia="TimesNewRomanPS-BoldMT" w:cs="SimSun"/>
          <w:bCs/>
          <w:sz w:val="24"/>
          <w:lang w:eastAsia="zh-CN"/>
        </w:rPr>
        <w:t xml:space="preserve"> and </w:t>
      </w:r>
      <w:r w:rsidR="00521C24" w:rsidRPr="00521C24">
        <w:rPr>
          <w:rFonts w:eastAsia="TimesNewRomanPS-BoldMT" w:cs="SimSun"/>
          <w:bCs/>
          <w:i/>
          <w:sz w:val="24"/>
          <w:lang w:eastAsia="zh-CN"/>
        </w:rPr>
        <w:t>y</w:t>
      </w:r>
      <w:r w:rsidR="00F4774C">
        <w:rPr>
          <w:rFonts w:eastAsia="TimesNewRomanPS-BoldMT" w:cs="SimSun"/>
          <w:bCs/>
          <w:i/>
          <w:sz w:val="24"/>
          <w:lang w:eastAsia="zh-CN"/>
        </w:rPr>
        <w:t>.</w:t>
      </w:r>
    </w:p>
    <w:p w14:paraId="511460A5" w14:textId="77777777" w:rsidR="00521C24" w:rsidRPr="001E4434" w:rsidRDefault="001E4434" w:rsidP="00521C24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r>
          <w:rPr>
            <w:rFonts w:ascii="Cambria Math" w:hAnsi="Cambria Math" w:cs="TimesLTStd-Italic"/>
            <w:sz w:val="24"/>
            <w:lang w:eastAsia="zh-CN"/>
          </w:rPr>
          <m:t>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e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  <m:r>
          <w:rPr>
            <w:rFonts w:ascii="Cambria Math" w:hAnsi="Cambria Math" w:cs="TimesLTStd-Italic"/>
            <w:sz w:val="24"/>
            <w:lang w:eastAsia="zh-CN"/>
          </w:rPr>
          <m:t>,  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e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-x</m:t>
            </m:r>
          </m:sup>
        </m:sSup>
        <m:r>
          <w:rPr>
            <w:rFonts w:ascii="Cambria Math" w:hAnsi="Cambria Math" w:cs="TimesLTStd-Italic"/>
            <w:sz w:val="24"/>
            <w:lang w:eastAsia="zh-CN"/>
          </w:rPr>
          <m:t>, 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8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  <m:r>
          <w:rPr>
            <w:rFonts w:ascii="Cambria Math" w:hAnsi="Cambria Math" w:cs="TimesLTStd-Italic"/>
            <w:sz w:val="24"/>
            <w:lang w:eastAsia="zh-CN"/>
          </w:rPr>
          <m:t>, 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8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-x</m:t>
            </m:r>
          </m:sup>
        </m:sSup>
      </m:oMath>
      <w:r w:rsidRPr="001E4434">
        <w:rPr>
          <w:rFonts w:ascii="TimesLTStd-Italic" w:hAnsi="TimesLTStd-Italic" w:cs="TimesLTStd-Italic"/>
          <w:i/>
          <w:iCs/>
          <w:sz w:val="24"/>
          <w:lang w:eastAsia="zh-CN"/>
        </w:rPr>
        <w:t xml:space="preserve"> </w:t>
      </w:r>
    </w:p>
    <w:p w14:paraId="15CC70C9" w14:textId="77777777" w:rsidR="001E4434" w:rsidRPr="001E4434" w:rsidRDefault="001E4434" w:rsidP="00521C24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>
        <m:r>
          <w:rPr>
            <w:rFonts w:ascii="Cambria Math" w:hAnsi="Cambria Math" w:cs="TimesLTStd-Italic"/>
            <w:sz w:val="24"/>
            <w:lang w:eastAsia="zh-CN"/>
          </w:rPr>
          <m:t>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0.9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  <m:r>
          <w:rPr>
            <w:rFonts w:ascii="Cambria Math" w:hAnsi="Cambria Math" w:cs="TimesLTStd-Italic"/>
            <w:sz w:val="24"/>
            <w:lang w:eastAsia="zh-CN"/>
          </w:rPr>
          <m:t>,  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0.6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  <m:r>
          <w:rPr>
            <w:rFonts w:ascii="Cambria Math" w:hAnsi="Cambria Math" w:cs="TimesLTStd-Italic"/>
            <w:sz w:val="24"/>
            <w:lang w:eastAsia="zh-CN"/>
          </w:rPr>
          <m:t>, 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0.3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  <m:r>
          <w:rPr>
            <w:rFonts w:ascii="Cambria Math" w:hAnsi="Cambria Math" w:cs="TimesLTStd-Italic"/>
            <w:sz w:val="24"/>
            <w:lang w:eastAsia="zh-CN"/>
          </w:rPr>
          <m:t>, y=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0.1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</m:oMath>
    </w:p>
    <w:p w14:paraId="08A35B0C" w14:textId="372CC789" w:rsidR="007F20A0" w:rsidRDefault="007F20A0" w:rsidP="007F20A0">
      <w:pPr>
        <w:snapToGrid w:val="0"/>
        <w:ind w:left="360"/>
        <w:contextualSpacing/>
        <w:rPr>
          <w:rFonts w:ascii="TimesLTStd-Italic" w:hAnsi="TimesLTStd-Italic" w:cs="TimesLTStd-Italic"/>
          <w:sz w:val="22"/>
          <w:szCs w:val="22"/>
          <w:lang w:eastAsia="zh-CN"/>
        </w:rPr>
      </w:pPr>
      <w:r w:rsidRPr="007F20A0">
        <w:rPr>
          <w:rFonts w:ascii="TimesLTStd-Italic" w:hAnsi="TimesLTStd-Italic" w:cs="TimesLTStd-Italic"/>
          <w:sz w:val="22"/>
          <w:szCs w:val="22"/>
          <w:lang w:eastAsia="zh-CN"/>
        </w:rPr>
        <w:t>Answer:</w:t>
      </w:r>
    </w:p>
    <w:p w14:paraId="797AD471" w14:textId="4C565252" w:rsidR="007F20A0" w:rsidRPr="007F20A0" w:rsidRDefault="007F20A0" w:rsidP="007F20A0">
      <w:pPr>
        <w:snapToGrid w:val="0"/>
        <w:ind w:left="360"/>
        <w:contextualSpacing/>
        <w:rPr>
          <w:rFonts w:ascii="TimesLTStd-Italic" w:hAnsi="TimesLTStd-Italic" w:cs="TimesLTStd-Italic"/>
          <w:sz w:val="22"/>
          <w:szCs w:val="22"/>
          <w:lang w:eastAsia="zh-CN"/>
        </w:rPr>
      </w:pPr>
      <w:r>
        <w:rPr>
          <w:rFonts w:ascii="TimesLTStd-Italic" w:hAnsi="TimesLTStd-Italic" w:cs="TimesLTStd-Italic"/>
          <w:sz w:val="22"/>
          <w:szCs w:val="22"/>
          <w:lang w:eastAsia="zh-CN"/>
        </w:rPr>
        <w:t>1 a) All the other graphs are attached with this file in the excel sheet.</w:t>
      </w:r>
    </w:p>
    <w:p w14:paraId="40B89CA5" w14:textId="319AB2A0" w:rsidR="007F20A0" w:rsidRDefault="007F20A0" w:rsidP="007F20A0">
      <w:pPr>
        <w:snapToGrid w:val="0"/>
        <w:ind w:left="360"/>
        <w:contextualSpacing/>
        <w:rPr>
          <w:rFonts w:ascii="TimesLTStd-Italic" w:hAnsi="TimesLTStd-Italic" w:cs="TimesLTStd-Italic"/>
          <w:sz w:val="18"/>
          <w:szCs w:val="18"/>
          <w:lang w:eastAsia="zh-CN"/>
        </w:rPr>
      </w:pPr>
      <w:r w:rsidRPr="007F20A0">
        <w:rPr>
          <w:rFonts w:ascii="TimesLTStd-Italic" w:hAnsi="TimesLTStd-Italic" w:cs="TimesLTStd-Italic"/>
          <w:noProof/>
          <w:sz w:val="18"/>
          <w:szCs w:val="18"/>
          <w:lang w:eastAsia="zh-CN"/>
        </w:rPr>
        <w:drawing>
          <wp:inline distT="0" distB="0" distL="0" distR="0" wp14:anchorId="16C36251" wp14:editId="4ED4944E">
            <wp:extent cx="3475310" cy="2181225"/>
            <wp:effectExtent l="0" t="0" r="0" b="0"/>
            <wp:docPr id="1808794967" name="Picture 1" descr="A picture containing line, plot, diagram, sl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94967" name="Picture 1" descr="A picture containing line, plot, diagram, slo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2423" cy="218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CA3C" w14:textId="77777777" w:rsidR="007F20A0" w:rsidRDefault="007F20A0" w:rsidP="007F20A0">
      <w:pPr>
        <w:snapToGrid w:val="0"/>
        <w:contextualSpacing/>
        <w:rPr>
          <w:rFonts w:ascii="TimesLTStd-Italic" w:hAnsi="TimesLTStd-Italic" w:cs="TimesLTStd-Italic"/>
          <w:sz w:val="18"/>
          <w:szCs w:val="18"/>
          <w:lang w:eastAsia="zh-CN"/>
        </w:rPr>
      </w:pPr>
    </w:p>
    <w:p w14:paraId="55A5E9C0" w14:textId="494BD4CE" w:rsidR="007F20A0" w:rsidRDefault="007F20A0" w:rsidP="007F20A0">
      <w:pPr>
        <w:snapToGrid w:val="0"/>
        <w:contextualSpacing/>
        <w:rPr>
          <w:sz w:val="22"/>
          <w:szCs w:val="22"/>
          <w:lang w:eastAsia="zh-CN"/>
        </w:rPr>
      </w:pPr>
      <w:r>
        <w:rPr>
          <w:sz w:val="22"/>
          <w:szCs w:val="22"/>
          <w:lang w:eastAsia="zh-CN"/>
        </w:rPr>
        <w:t>b) All the other graphs are attached with this file in the excel sheet.</w:t>
      </w:r>
    </w:p>
    <w:p w14:paraId="2AAB32ED" w14:textId="340C92FC" w:rsidR="007F20A0" w:rsidRPr="007F20A0" w:rsidRDefault="00A267F4" w:rsidP="007F20A0">
      <w:pPr>
        <w:snapToGrid w:val="0"/>
        <w:contextualSpacing/>
        <w:rPr>
          <w:sz w:val="22"/>
          <w:szCs w:val="22"/>
          <w:lang w:eastAsia="zh-CN"/>
        </w:rPr>
      </w:pPr>
      <w:r w:rsidRPr="00A267F4">
        <w:rPr>
          <w:noProof/>
          <w:sz w:val="22"/>
          <w:szCs w:val="22"/>
          <w:lang w:eastAsia="zh-CN"/>
        </w:rPr>
        <w:drawing>
          <wp:inline distT="0" distB="0" distL="0" distR="0" wp14:anchorId="616F9973" wp14:editId="1F728B12">
            <wp:extent cx="4181475" cy="2193760"/>
            <wp:effectExtent l="0" t="0" r="0" b="0"/>
            <wp:docPr id="717985706" name="Picture 1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85706" name="Picture 1" descr="A picture containing line, plot, diagram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873" cy="22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9147" w14:textId="77777777" w:rsidR="001E4434" w:rsidRPr="00672865" w:rsidRDefault="001E4434" w:rsidP="00672865">
      <w:pPr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478B3665" w14:textId="3ED42534" w:rsidR="001E4434" w:rsidRPr="00A267F4" w:rsidRDefault="008A257E" w:rsidP="001E4434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DE6460">
        <w:rPr>
          <w:rFonts w:eastAsia="TimesNewRomanPS-BoldMT" w:cs="SimSun"/>
          <w:sz w:val="24"/>
          <w:lang w:eastAsia="zh-CN"/>
        </w:rPr>
        <w:lastRenderedPageBreak/>
        <w:t xml:space="preserve">Given </w:t>
      </w:r>
      <m:oMath>
        <m:r>
          <w:rPr>
            <w:rFonts w:ascii="Cambria Math" w:eastAsia="TimesNewRomanPS-BoldMT" w:hAnsi="Cambria Math" w:cs="SimSun"/>
            <w:sz w:val="24"/>
            <w:lang w:eastAsia="zh-CN"/>
          </w:rPr>
          <m:t>f</m:t>
        </m:r>
        <m:d>
          <m:d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d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</m:d>
        <m:r>
          <w:rPr>
            <w:rFonts w:ascii="Cambria Math" w:eastAsia="TimesNewRomanPS-BoldMT" w:hAnsi="Cambria Math" w:cs="SimSun"/>
            <w:sz w:val="24"/>
            <w:lang w:eastAsia="zh-CN"/>
          </w:rPr>
          <m:t>=</m:t>
        </m:r>
        <m:sSup>
          <m:sSup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10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sup>
        </m:sSup>
      </m:oMath>
      <w:r w:rsidRPr="00DE6460">
        <w:rPr>
          <w:rFonts w:eastAsia="TimesNewRomanPS-BoldMT" w:cs="SimSun"/>
          <w:sz w:val="24"/>
          <w:lang w:eastAsia="zh-CN"/>
        </w:rPr>
        <w:t>, prove</w:t>
      </w:r>
      <w:r w:rsidR="00CB4886" w:rsidRPr="00DE6460">
        <w:rPr>
          <w:rFonts w:eastAsia="TimesNewRomanPS-BoldMT" w:cs="SimSun"/>
          <w:sz w:val="24"/>
          <w:lang w:eastAsia="zh-CN"/>
        </w:rPr>
        <w:t xml:space="preserve"> that </w:t>
      </w:r>
      <w:r w:rsidRPr="00DE6460">
        <w:rPr>
          <w:rFonts w:eastAsia="TimesNewRomanPS-BoldMT" w:cs="SimSun"/>
          <w:sz w:val="24"/>
          <w:lang w:eastAsia="zh-CN"/>
        </w:rPr>
        <w:t xml:space="preserve"> </w:t>
      </w:r>
      <m:oMath>
        <m:f>
          <m:f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fPr>
          <m:num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f</m:t>
            </m:r>
            <m:d>
              <m:dPr>
                <m:ctrlPr>
                  <w:rPr>
                    <w:rFonts w:ascii="Cambria Math" w:eastAsia="TimesNewRomanPS-BoldMT" w:hAnsi="Cambria Math" w:cs="SimSun"/>
                    <w:i/>
                    <w:sz w:val="24"/>
                    <w:lang w:eastAsia="zh-CN"/>
                  </w:rPr>
                </m:ctrlPr>
              </m:d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x+h</m:t>
                </m:r>
              </m:e>
            </m:d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-f(x)</m:t>
            </m:r>
          </m:num>
          <m:den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h</m:t>
            </m:r>
          </m:den>
        </m:f>
        <m:r>
          <w:rPr>
            <w:rFonts w:ascii="Cambria Math" w:eastAsia="TimesNewRomanPS-BoldMT" w:hAnsi="Cambria Math" w:cs="SimSun"/>
            <w:sz w:val="24"/>
            <w:lang w:eastAsia="zh-CN"/>
          </w:rPr>
          <m:t>=</m:t>
        </m:r>
        <m:sSup>
          <m:sSup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10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(</m:t>
        </m:r>
        <m:f>
          <m:f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fPr>
          <m:num>
            <m:sSup>
              <m:sSupPr>
                <m:ctrlPr>
                  <w:rPr>
                    <w:rFonts w:ascii="Cambria Math" w:eastAsia="TimesNewRomanPS-BoldMT" w:hAnsi="Cambria Math" w:cs="SimSun"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10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h</m:t>
                </m:r>
              </m:sup>
            </m:s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-1</m:t>
            </m:r>
          </m:num>
          <m:den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h</m:t>
            </m:r>
          </m:den>
        </m:f>
        <m:r>
          <w:rPr>
            <w:rFonts w:ascii="Cambria Math" w:eastAsia="TimesNewRomanPS-BoldMT" w:hAnsi="Cambria Math" w:cs="SimSun"/>
            <w:sz w:val="24"/>
            <w:lang w:eastAsia="zh-CN"/>
          </w:rPr>
          <m:t>)</m:t>
        </m:r>
      </m:oMath>
      <w:r w:rsidR="00CB4886" w:rsidRPr="00DE6460">
        <w:rPr>
          <w:rFonts w:eastAsia="TimesNewRomanPS-BoldMT" w:cs="SimSun"/>
          <w:sz w:val="24"/>
          <w:lang w:eastAsia="zh-CN"/>
        </w:rPr>
        <w:t xml:space="preserve"> </w:t>
      </w:r>
      <w:r w:rsidRPr="00DE6460">
        <w:rPr>
          <w:rFonts w:eastAsia="TimesNewRomanPS-BoldMT" w:cs="SimSun"/>
          <w:sz w:val="24"/>
          <w:lang w:eastAsia="zh-CN"/>
        </w:rPr>
        <w:t xml:space="preserve">and verify it by the plot in </w:t>
      </w:r>
      <w:r w:rsidRPr="009E417D">
        <w:rPr>
          <w:rFonts w:eastAsia="TimesNewRomanPS-BoldMT" w:cs="SimSun"/>
          <w:b/>
          <w:bCs/>
          <w:color w:val="4F81BD" w:themeColor="accent1"/>
          <w:sz w:val="24"/>
          <w:lang w:eastAsia="zh-CN"/>
        </w:rPr>
        <w:t>Excel</w:t>
      </w:r>
      <w:r w:rsidR="006E030A">
        <w:rPr>
          <w:rFonts w:eastAsia="TimesNewRomanPS-BoldMT" w:cs="SimSun"/>
          <w:b/>
          <w:bCs/>
          <w:color w:val="4F81BD" w:themeColor="accent1"/>
          <w:sz w:val="24"/>
          <w:lang w:eastAsia="zh-CN"/>
        </w:rPr>
        <w:t>.</w:t>
      </w:r>
    </w:p>
    <w:p w14:paraId="34DA4869" w14:textId="474FD222" w:rsidR="00A267F4" w:rsidRDefault="00A267F4" w:rsidP="00A267F4">
      <w:pPr>
        <w:pStyle w:val="ListParagraph"/>
        <w:snapToGrid w:val="0"/>
        <w:contextualSpacing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Answer:</w:t>
      </w:r>
    </w:p>
    <w:p w14:paraId="3662DCA5" w14:textId="77777777" w:rsidR="00A267F4" w:rsidRDefault="00A267F4" w:rsidP="00A267F4">
      <w:pPr>
        <w:pStyle w:val="ListParagraph"/>
        <w:snapToGrid w:val="0"/>
        <w:contextualSpacing/>
        <w:rPr>
          <w:rFonts w:eastAsia="TimesNewRomanPS-BoldMT" w:cs="SimSun"/>
          <w:b/>
          <w:bCs/>
          <w:sz w:val="24"/>
          <w:lang w:eastAsia="zh-CN"/>
        </w:rPr>
      </w:pPr>
    </w:p>
    <w:p w14:paraId="5C04D77D" w14:textId="6140D867" w:rsidR="00A267F4" w:rsidRDefault="00A267F4" w:rsidP="00A267F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  <w:r>
        <w:rPr>
          <w:rFonts w:eastAsia="TimesNewRomanPS-BoldMT" w:cs="SimSun"/>
          <w:noProof/>
          <w:sz w:val="24"/>
          <w:lang w:eastAsia="zh-CN"/>
        </w:rPr>
        <w:drawing>
          <wp:inline distT="0" distB="0" distL="0" distR="0" wp14:anchorId="0FBAD6B1" wp14:editId="1248165A">
            <wp:extent cx="5543550" cy="4157980"/>
            <wp:effectExtent l="0" t="0" r="0" b="0"/>
            <wp:docPr id="445008294" name="Picture 1" descr="A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08294" name="Picture 1" descr="A piece of paper with writing on it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5D4" w14:textId="77777777" w:rsidR="00A267F4" w:rsidRDefault="00A267F4" w:rsidP="00A267F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</w:p>
    <w:p w14:paraId="3FF8119D" w14:textId="55D8CB93" w:rsidR="00A267F4" w:rsidRDefault="00425428" w:rsidP="00A267F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  <w:r w:rsidRPr="00425428">
        <w:rPr>
          <w:rFonts w:eastAsia="TimesNewRomanPS-BoldMT" w:cs="SimSun"/>
          <w:noProof/>
          <w:sz w:val="24"/>
          <w:lang w:eastAsia="zh-CN"/>
        </w:rPr>
        <w:drawing>
          <wp:inline distT="0" distB="0" distL="0" distR="0" wp14:anchorId="79069AD8" wp14:editId="0D6F4583">
            <wp:extent cx="5125165" cy="3115110"/>
            <wp:effectExtent l="0" t="0" r="0" b="9525"/>
            <wp:docPr id="738282980" name="Picture 1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82980" name="Picture 1" descr="A picture containing text, plot, diagram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FDF3" w14:textId="614B0F5E" w:rsidR="00425428" w:rsidRPr="00A267F4" w:rsidRDefault="00425428" w:rsidP="00A267F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  <w:r>
        <w:rPr>
          <w:rFonts w:eastAsia="TimesNewRomanPS-BoldMT" w:cs="SimSun"/>
          <w:sz w:val="24"/>
          <w:lang w:eastAsia="zh-CN"/>
        </w:rPr>
        <w:t>The graph is attached with this file.</w:t>
      </w:r>
    </w:p>
    <w:p w14:paraId="42B2A638" w14:textId="77777777" w:rsidR="00CB4886" w:rsidRDefault="00CB4886" w:rsidP="00CB48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5A9F90E7" w14:textId="77777777" w:rsidR="00672865" w:rsidRPr="008A257E" w:rsidRDefault="00672865" w:rsidP="00CB48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3686D099" w14:textId="77777777" w:rsidR="00FA17D4" w:rsidRDefault="00FA17D4" w:rsidP="00FA17D4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sz w:val="24"/>
          <w:lang w:eastAsia="zh-CN"/>
        </w:rPr>
      </w:pPr>
      <w:r w:rsidRPr="00FA17D4">
        <w:rPr>
          <w:rFonts w:eastAsia="TimesNewRomanPS-BoldMT" w:cs="SimSun"/>
          <w:sz w:val="24"/>
          <w:lang w:eastAsia="zh-CN"/>
        </w:rPr>
        <w:lastRenderedPageBreak/>
        <w:t xml:space="preserve">Compare the functions </w:t>
      </w:r>
      <m:oMath>
        <m:r>
          <w:rPr>
            <w:rFonts w:ascii="Cambria Math" w:hAnsi="Cambria Math" w:cs="TimesLTStd-Italic"/>
            <w:sz w:val="24"/>
            <w:lang w:eastAsia="zh-CN"/>
          </w:rPr>
          <m:t>f(x)=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5</m:t>
            </m:r>
          </m:sup>
        </m:sSup>
      </m:oMath>
      <w:r>
        <w:rPr>
          <w:rFonts w:eastAsia="TimesNewRomanPS-BoldMT" w:cs="SimSun"/>
          <w:iCs/>
          <w:sz w:val="24"/>
          <w:lang w:eastAsia="zh-CN"/>
        </w:rPr>
        <w:t xml:space="preserve"> and </w:t>
      </w:r>
      <m:oMath>
        <m:r>
          <w:rPr>
            <w:rFonts w:ascii="Cambria Math" w:hAnsi="Cambria Math" w:cs="TimesLTStd-Italic"/>
            <w:sz w:val="24"/>
            <w:lang w:eastAsia="zh-CN"/>
          </w:rPr>
          <m:t>g(x)=</m:t>
        </m:r>
        <m:sSup>
          <m:sSupPr>
            <m:ctrlPr>
              <w:rPr>
                <w:rFonts w:ascii="Cambria Math" w:hAnsi="Cambria Math" w:cs="TimesLTStd-Italic"/>
                <w:i/>
                <w:iCs/>
                <w:sz w:val="24"/>
                <w:lang w:eastAsia="zh-CN"/>
              </w:rPr>
            </m:ctrlPr>
          </m:sSupPr>
          <m:e>
            <m:r>
              <w:rPr>
                <w:rFonts w:ascii="Cambria Math" w:hAnsi="Cambria Math" w:cs="TimesLTStd-Italic"/>
                <w:sz w:val="24"/>
                <w:lang w:eastAsia="zh-CN"/>
              </w:rPr>
              <m:t>5</m:t>
            </m:r>
          </m:e>
          <m:sup>
            <m:r>
              <w:rPr>
                <w:rFonts w:ascii="Cambria Math" w:hAnsi="Cambria Math" w:cs="TimesLTStd-Italic"/>
                <w:sz w:val="24"/>
                <w:lang w:eastAsia="zh-CN"/>
              </w:rPr>
              <m:t>x</m:t>
            </m:r>
          </m:sup>
        </m:sSup>
      </m:oMath>
      <w:r>
        <w:rPr>
          <w:rFonts w:eastAsia="TimesNewRomanPS-BoldMT" w:cs="SimSun"/>
          <w:iCs/>
          <w:sz w:val="24"/>
          <w:lang w:eastAsia="zh-CN"/>
        </w:rPr>
        <w:t xml:space="preserve"> </w:t>
      </w:r>
      <w:r w:rsidRPr="00FA17D4">
        <w:rPr>
          <w:rFonts w:eastAsia="TimesNewRomanPS-BoldMT" w:cs="SimSun"/>
          <w:sz w:val="24"/>
          <w:lang w:eastAsia="zh-CN"/>
        </w:rPr>
        <w:t xml:space="preserve">by </w:t>
      </w:r>
      <w:r>
        <w:rPr>
          <w:rFonts w:eastAsia="TimesNewRomanPS-BoldMT" w:cs="SimSun"/>
          <w:sz w:val="24"/>
          <w:lang w:eastAsia="zh-CN"/>
        </w:rPr>
        <w:t xml:space="preserve">plotting curve in </w:t>
      </w:r>
      <w:r w:rsidRPr="002E72E2">
        <w:rPr>
          <w:rFonts w:eastAsia="TimesNewRomanPS-BoldMT" w:cs="SimSun"/>
          <w:b/>
          <w:bCs/>
          <w:color w:val="4F81BD" w:themeColor="accent1"/>
          <w:sz w:val="24"/>
          <w:lang w:eastAsia="zh-CN"/>
        </w:rPr>
        <w:t>Excel</w:t>
      </w:r>
      <w:r>
        <w:rPr>
          <w:rFonts w:eastAsia="TimesNewRomanPS-BoldMT" w:cs="SimSun"/>
          <w:sz w:val="24"/>
          <w:lang w:eastAsia="zh-CN"/>
        </w:rPr>
        <w:t xml:space="preserve"> and w</w:t>
      </w:r>
      <w:r w:rsidRPr="00FA17D4">
        <w:rPr>
          <w:rFonts w:eastAsia="TimesNewRomanPS-BoldMT" w:cs="SimSun"/>
          <w:sz w:val="24"/>
          <w:lang w:eastAsia="zh-CN"/>
        </w:rPr>
        <w:t xml:space="preserve">hich function grows more rapidly when </w:t>
      </w:r>
      <w:r w:rsidRPr="00FA17D4">
        <w:rPr>
          <w:rFonts w:eastAsia="TimesNewRomanPS-BoldMT" w:cs="SimSun"/>
          <w:i/>
          <w:sz w:val="24"/>
          <w:lang w:eastAsia="zh-CN"/>
        </w:rPr>
        <w:t>x</w:t>
      </w:r>
      <w:r w:rsidRPr="00FA17D4">
        <w:rPr>
          <w:rFonts w:eastAsia="TimesNewRomanPS-BoldMT" w:cs="SimSun"/>
          <w:sz w:val="24"/>
          <w:lang w:eastAsia="zh-CN"/>
        </w:rPr>
        <w:t xml:space="preserve"> is large?</w:t>
      </w:r>
      <w:r>
        <w:rPr>
          <w:rFonts w:eastAsia="TimesNewRomanPS-BoldMT" w:cs="SimSun"/>
          <w:sz w:val="24"/>
          <w:lang w:eastAsia="zh-CN"/>
        </w:rPr>
        <w:t xml:space="preserve"> And prove it mathematically. </w:t>
      </w:r>
    </w:p>
    <w:p w14:paraId="698385EF" w14:textId="77777777" w:rsidR="00057C44" w:rsidRDefault="00057C44" w:rsidP="00057C4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</w:p>
    <w:p w14:paraId="68B1D38A" w14:textId="0337429D" w:rsidR="00057C44" w:rsidRDefault="00057C44" w:rsidP="00057C4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  <w:r>
        <w:rPr>
          <w:rFonts w:eastAsia="TimesNewRomanPS-BoldMT" w:cs="SimSun"/>
          <w:sz w:val="24"/>
          <w:lang w:eastAsia="zh-CN"/>
        </w:rPr>
        <w:t>Answer:</w:t>
      </w:r>
    </w:p>
    <w:p w14:paraId="5D579B78" w14:textId="24FA010F" w:rsidR="00A267F4" w:rsidRPr="00FA17D4" w:rsidRDefault="00A267F4" w:rsidP="00057C44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  <w:r w:rsidRPr="00A267F4">
        <w:rPr>
          <w:rFonts w:eastAsia="TimesNewRomanPS-BoldMT" w:cs="SimSun"/>
          <w:noProof/>
          <w:sz w:val="24"/>
          <w:lang w:eastAsia="zh-CN"/>
        </w:rPr>
        <w:drawing>
          <wp:inline distT="0" distB="0" distL="0" distR="0" wp14:anchorId="26077551" wp14:editId="072C683D">
            <wp:extent cx="4906060" cy="3029373"/>
            <wp:effectExtent l="0" t="0" r="8890" b="0"/>
            <wp:docPr id="681765394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65394" name="Picture 1" descr="A picture containing text, plot, line,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5FE3" w14:textId="77777777" w:rsidR="008A257E" w:rsidRDefault="008A257E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62A3ED7F" w14:textId="0662E55D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 w:rsidRPr="00057C44">
        <w:rPr>
          <w:rFonts w:eastAsia="TimesNewRomanPS-BoldMT" w:cs="SimSun"/>
          <w:bCs/>
          <w:noProof/>
          <w:sz w:val="22"/>
          <w:lang w:eastAsia="zh-CN"/>
        </w:rPr>
        <w:drawing>
          <wp:inline distT="0" distB="0" distL="0" distR="0" wp14:anchorId="1B05DB4F" wp14:editId="696CA315">
            <wp:extent cx="5543550" cy="1570990"/>
            <wp:effectExtent l="0" t="0" r="0" b="0"/>
            <wp:docPr id="162359259" name="Picture 1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9259" name="Picture 1" descr="A picture containing line, plot, 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C14E" w14:textId="77777777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32352B8F" w14:textId="093CC989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 xml:space="preserve">The second function g(x) grows faster than the first function this is because even when x increases the power is always 5 but the power </w:t>
      </w:r>
      <w:proofErr w:type="spellStart"/>
      <w:r>
        <w:rPr>
          <w:rFonts w:eastAsia="TimesNewRomanPS-BoldMT" w:cs="SimSun"/>
          <w:bCs/>
          <w:sz w:val="22"/>
          <w:lang w:eastAsia="zh-CN"/>
        </w:rPr>
        <w:t>it self</w:t>
      </w:r>
      <w:proofErr w:type="spellEnd"/>
      <w:r>
        <w:rPr>
          <w:rFonts w:eastAsia="TimesNewRomanPS-BoldMT" w:cs="SimSun"/>
          <w:bCs/>
          <w:sz w:val="22"/>
          <w:lang w:eastAsia="zh-CN"/>
        </w:rPr>
        <w:t xml:space="preserve"> is increasing as x increases in the second function.</w:t>
      </w:r>
    </w:p>
    <w:p w14:paraId="7AEA3AFF" w14:textId="77777777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4D345E74" w14:textId="20F2B671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So, let’s take some values to prove it.</w:t>
      </w:r>
    </w:p>
    <w:p w14:paraId="360D73A0" w14:textId="04D4670B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First let’s say x is 15.</w:t>
      </w:r>
    </w:p>
    <w:p w14:paraId="0989441E" w14:textId="316BA373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vertAlign w:val="superscript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f(x) = x</w:t>
      </w:r>
      <w:r>
        <w:rPr>
          <w:rFonts w:eastAsia="TimesNewRomanPS-BoldMT" w:cs="SimSun"/>
          <w:bCs/>
          <w:sz w:val="22"/>
          <w:vertAlign w:val="superscript"/>
          <w:lang w:eastAsia="zh-CN"/>
        </w:rPr>
        <w:t xml:space="preserve">5 </w:t>
      </w:r>
    </w:p>
    <w:p w14:paraId="4E211A09" w14:textId="60E5BE02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vertAlign w:val="superscript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f(15) = 15</w:t>
      </w:r>
      <w:r>
        <w:rPr>
          <w:rFonts w:eastAsia="TimesNewRomanPS-BoldMT" w:cs="SimSun"/>
          <w:bCs/>
          <w:sz w:val="22"/>
          <w:vertAlign w:val="superscript"/>
          <w:lang w:eastAsia="zh-CN"/>
        </w:rPr>
        <w:t>5</w:t>
      </w:r>
    </w:p>
    <w:p w14:paraId="53B0A5E1" w14:textId="67AFA400" w:rsidR="00057C44" w:rsidRP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vertAlign w:val="superscript"/>
          <w:lang w:eastAsia="zh-CN"/>
        </w:rPr>
        <w:t xml:space="preserve">             </w:t>
      </w:r>
      <w:r>
        <w:rPr>
          <w:rFonts w:eastAsia="TimesNewRomanPS-BoldMT" w:cs="SimSun"/>
          <w:bCs/>
          <w:sz w:val="22"/>
          <w:lang w:eastAsia="zh-CN"/>
        </w:rPr>
        <w:t>= 759375</w:t>
      </w:r>
    </w:p>
    <w:p w14:paraId="6980959A" w14:textId="77777777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3C895655" w14:textId="6B104053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Now let’s put the same value in g(x)</w:t>
      </w:r>
    </w:p>
    <w:p w14:paraId="15FC2E65" w14:textId="47B57B06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vertAlign w:val="superscript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g(x) = 5</w:t>
      </w:r>
      <w:r>
        <w:rPr>
          <w:rFonts w:eastAsia="TimesNewRomanPS-BoldMT" w:cs="SimSun"/>
          <w:bCs/>
          <w:sz w:val="22"/>
          <w:vertAlign w:val="superscript"/>
          <w:lang w:eastAsia="zh-CN"/>
        </w:rPr>
        <w:t>x</w:t>
      </w:r>
    </w:p>
    <w:p w14:paraId="0AAD43E7" w14:textId="5284311D" w:rsidR="00057C44" w:rsidRDefault="00057C44" w:rsidP="008A257E">
      <w:pPr>
        <w:pStyle w:val="ListParagraph"/>
        <w:snapToGrid w:val="0"/>
        <w:contextualSpacing/>
        <w:rPr>
          <w:rFonts w:eastAsia="TimesNewRomanPS-BoldMT" w:cs="SimSun"/>
          <w:bCs/>
          <w:sz w:val="22"/>
          <w:vertAlign w:val="superscript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g(15) = 5</w:t>
      </w:r>
      <w:r>
        <w:rPr>
          <w:rFonts w:eastAsia="TimesNewRomanPS-BoldMT" w:cs="SimSun"/>
          <w:bCs/>
          <w:sz w:val="22"/>
          <w:vertAlign w:val="superscript"/>
          <w:lang w:eastAsia="zh-CN"/>
        </w:rPr>
        <w:t>15</w:t>
      </w:r>
    </w:p>
    <w:p w14:paraId="0CB2FFF3" w14:textId="1A3481F6" w:rsidR="00057C44" w:rsidRDefault="00057C44" w:rsidP="00057C44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vertAlign w:val="superscript"/>
          <w:lang w:eastAsia="zh-CN"/>
        </w:rPr>
        <w:t xml:space="preserve">               </w:t>
      </w:r>
      <w:r>
        <w:rPr>
          <w:rFonts w:eastAsia="TimesNewRomanPS-BoldMT" w:cs="SimSun"/>
          <w:bCs/>
          <w:sz w:val="22"/>
          <w:lang w:eastAsia="zh-CN"/>
        </w:rPr>
        <w:t>= 30517578125</w:t>
      </w:r>
    </w:p>
    <w:p w14:paraId="40CB4819" w14:textId="77777777" w:rsidR="00057C44" w:rsidRDefault="00057C44" w:rsidP="00057C44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12852FAB" w14:textId="792A994F" w:rsidR="00057C44" w:rsidRDefault="00057C44" w:rsidP="00057C44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Similarly, it’s going to be the same for other x values as well. Hence the second function grows more rapidly when x is large.</w:t>
      </w:r>
    </w:p>
    <w:p w14:paraId="5BDE3AB1" w14:textId="77777777" w:rsidR="00057C44" w:rsidRPr="00057C44" w:rsidRDefault="00057C44" w:rsidP="00057C44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4F546D4B" w14:textId="6237552C" w:rsidR="00502EE9" w:rsidRPr="00C46B49" w:rsidRDefault="00502EE9" w:rsidP="00502EE9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0"/>
          <w:lang w:eastAsia="zh-CN"/>
        </w:rPr>
      </w:pPr>
      <w:r>
        <w:rPr>
          <w:noProof/>
          <w:sz w:val="24"/>
          <w:lang w:eastAsia="zh-CN"/>
        </w:rPr>
        <w:lastRenderedPageBreak/>
        <w:t xml:space="preserve">Plot the function </w:t>
      </w:r>
      <m:oMath>
        <m:r>
          <w:rPr>
            <w:rFonts w:ascii="Cambria Math" w:hAnsi="Cambria Math"/>
            <w:noProof/>
            <w:sz w:val="24"/>
            <w:lang w:eastAsia="zh-CN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lang w:eastAsia="zh-CN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lang w:eastAsia="zh-CN"/>
              </w:rPr>
              <m:t>x</m:t>
            </m:r>
          </m:e>
        </m:d>
        <m:r>
          <w:rPr>
            <w:rFonts w:ascii="Cambria Math" w:hAnsi="Cambria Math"/>
            <w:noProof/>
            <w:sz w:val="24"/>
            <w:lang w:eastAsia="zh-CN"/>
          </w:rPr>
          <m:t>=</m:t>
        </m:r>
        <m:f>
          <m:f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fPr>
          <m:num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1-</m:t>
            </m:r>
            <m:sSup>
              <m:sSupPr>
                <m:ctrlPr>
                  <w:rPr>
                    <w:rFonts w:ascii="Cambria Math" w:eastAsia="TimesNewRomanPS-BoldMT" w:hAnsi="Cambria Math" w:cs="SimSun"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e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1/x</m:t>
                </m:r>
              </m:sup>
            </m:sSup>
          </m:num>
          <m:den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1+</m:t>
            </m:r>
            <m:sSup>
              <m:sSupPr>
                <m:ctrlPr>
                  <w:rPr>
                    <w:rFonts w:ascii="Cambria Math" w:eastAsia="TimesNewRomanPS-BoldMT" w:hAnsi="Cambria Math" w:cs="SimSun"/>
                    <w:i/>
                    <w:sz w:val="24"/>
                    <w:lang w:eastAsia="zh-CN"/>
                  </w:rPr>
                </m:ctrlPr>
              </m:sSupPr>
              <m:e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e</m:t>
                </m:r>
              </m:e>
              <m:sup>
                <m:r>
                  <w:rPr>
                    <w:rFonts w:ascii="Cambria Math" w:eastAsia="TimesNewRomanPS-BoldMT" w:hAnsi="Cambria Math" w:cs="SimSun"/>
                    <w:sz w:val="24"/>
                    <w:lang w:eastAsia="zh-CN"/>
                  </w:rPr>
                  <m:t>1/x</m:t>
                </m:r>
              </m:sup>
            </m:sSup>
          </m:den>
        </m:f>
      </m:oMath>
      <w:r>
        <w:rPr>
          <w:noProof/>
          <w:sz w:val="24"/>
          <w:lang w:eastAsia="zh-CN"/>
        </w:rPr>
        <w:t xml:space="preserve"> </w:t>
      </w:r>
      <w:r w:rsidR="009D01B7">
        <w:rPr>
          <w:noProof/>
          <w:sz w:val="24"/>
          <w:lang w:eastAsia="zh-CN"/>
        </w:rPr>
        <w:t xml:space="preserve">in </w:t>
      </w:r>
      <w:r w:rsidR="009D01B7" w:rsidRPr="002E72E2">
        <w:rPr>
          <w:b/>
          <w:bCs/>
          <w:noProof/>
          <w:color w:val="4F81BD" w:themeColor="accent1"/>
          <w:sz w:val="24"/>
          <w:lang w:eastAsia="zh-CN"/>
        </w:rPr>
        <w:t>Excel</w:t>
      </w:r>
      <w:r w:rsidR="009D01B7">
        <w:rPr>
          <w:noProof/>
          <w:sz w:val="24"/>
          <w:lang w:eastAsia="zh-CN"/>
        </w:rPr>
        <w:t xml:space="preserve">. And then prove that </w:t>
      </w:r>
      <m:oMath>
        <m:r>
          <w:rPr>
            <w:rFonts w:ascii="Cambria Math" w:hAnsi="Cambria Math"/>
            <w:noProof/>
            <w:sz w:val="24"/>
            <w:lang w:eastAsia="zh-CN"/>
          </w:rPr>
          <m:t>f</m:t>
        </m:r>
        <m:d>
          <m:dPr>
            <m:ctrlPr>
              <w:rPr>
                <w:rFonts w:ascii="Cambria Math" w:hAnsi="Cambria Math"/>
                <w:i/>
                <w:noProof/>
                <w:sz w:val="24"/>
                <w:lang w:eastAsia="zh-CN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lang w:eastAsia="zh-CN"/>
              </w:rPr>
              <m:t>x</m:t>
            </m:r>
          </m:e>
        </m:d>
      </m:oMath>
      <w:r w:rsidR="009D01B7">
        <w:rPr>
          <w:noProof/>
          <w:sz w:val="24"/>
          <w:lang w:eastAsia="zh-CN"/>
        </w:rPr>
        <w:t xml:space="preserve"> is an odd function</w:t>
      </w:r>
      <w:r w:rsidR="00A62982">
        <w:rPr>
          <w:noProof/>
          <w:sz w:val="24"/>
          <w:lang w:eastAsia="zh-CN"/>
        </w:rPr>
        <w:t xml:space="preserve">. </w:t>
      </w:r>
    </w:p>
    <w:p w14:paraId="2BF6EC02" w14:textId="77777777" w:rsidR="00C46B49" w:rsidRPr="00C46B49" w:rsidRDefault="00C46B49" w:rsidP="00C46B49">
      <w:pPr>
        <w:pStyle w:val="ListParagraph"/>
        <w:snapToGrid w:val="0"/>
        <w:contextualSpacing/>
        <w:rPr>
          <w:rFonts w:eastAsia="TimesNewRomanPS-BoldMT" w:cs="SimSun"/>
          <w:bCs/>
          <w:sz w:val="20"/>
          <w:lang w:eastAsia="zh-CN"/>
        </w:rPr>
      </w:pPr>
    </w:p>
    <w:p w14:paraId="2814FD84" w14:textId="79EBF4C5" w:rsidR="00C46B49" w:rsidRDefault="00C46B49" w:rsidP="00C46B49">
      <w:pPr>
        <w:pStyle w:val="ListParagraph"/>
        <w:snapToGrid w:val="0"/>
        <w:contextualSpacing/>
        <w:rPr>
          <w:noProof/>
          <w:sz w:val="24"/>
          <w:lang w:eastAsia="zh-CN"/>
        </w:rPr>
      </w:pPr>
      <w:r>
        <w:rPr>
          <w:noProof/>
          <w:sz w:val="24"/>
          <w:lang w:eastAsia="zh-CN"/>
        </w:rPr>
        <w:t>Answer:</w:t>
      </w:r>
    </w:p>
    <w:p w14:paraId="40CD12D1" w14:textId="0688EA5A" w:rsidR="00C46B49" w:rsidRDefault="00C46B49" w:rsidP="00C46B49">
      <w:pPr>
        <w:pStyle w:val="ListParagraph"/>
        <w:snapToGrid w:val="0"/>
        <w:contextualSpacing/>
        <w:rPr>
          <w:rFonts w:eastAsia="TimesNewRomanPS-BoldMT" w:cs="SimSun"/>
          <w:bCs/>
          <w:sz w:val="20"/>
          <w:lang w:eastAsia="zh-CN"/>
        </w:rPr>
      </w:pPr>
      <w:r w:rsidRPr="00C46B49">
        <w:rPr>
          <w:rFonts w:eastAsia="TimesNewRomanPS-BoldMT" w:cs="SimSun"/>
          <w:bCs/>
          <w:noProof/>
          <w:sz w:val="20"/>
          <w:lang w:eastAsia="zh-CN"/>
        </w:rPr>
        <w:drawing>
          <wp:inline distT="0" distB="0" distL="0" distR="0" wp14:anchorId="4D932D86" wp14:editId="0F3BCFBF">
            <wp:extent cx="5543550" cy="2134870"/>
            <wp:effectExtent l="0" t="0" r="0" b="0"/>
            <wp:docPr id="1735049628" name="Picture 1" descr="A graph on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49628" name="Picture 1" descr="A graph on a graph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FD415" w14:textId="77777777" w:rsidR="00425428" w:rsidRDefault="00425428" w:rsidP="00C46B49">
      <w:pPr>
        <w:pStyle w:val="ListParagraph"/>
        <w:snapToGrid w:val="0"/>
        <w:contextualSpacing/>
        <w:rPr>
          <w:rFonts w:eastAsia="TimesNewRomanPS-BoldMT" w:cs="SimSun"/>
          <w:bCs/>
          <w:sz w:val="20"/>
          <w:lang w:eastAsia="zh-CN"/>
        </w:rPr>
      </w:pPr>
    </w:p>
    <w:p w14:paraId="6A3DF70E" w14:textId="45182DEE" w:rsidR="00425428" w:rsidRDefault="00425428" w:rsidP="00C46B49">
      <w:pPr>
        <w:pStyle w:val="ListParagraph"/>
        <w:snapToGrid w:val="0"/>
        <w:contextualSpacing/>
        <w:rPr>
          <w:rFonts w:eastAsia="TimesNewRomanPS-BoldMT" w:cs="SimSun"/>
          <w:bCs/>
          <w:sz w:val="22"/>
          <w:szCs w:val="28"/>
          <w:lang w:eastAsia="zh-CN"/>
        </w:rPr>
      </w:pPr>
      <w:r>
        <w:rPr>
          <w:rFonts w:eastAsia="TimesNewRomanPS-BoldMT" w:cs="SimSun"/>
          <w:bCs/>
          <w:sz w:val="22"/>
          <w:szCs w:val="28"/>
          <w:lang w:eastAsia="zh-CN"/>
        </w:rPr>
        <w:t>When we plot the graph in excel we get the above graph. When x grows the f(x) increases.</w:t>
      </w:r>
    </w:p>
    <w:p w14:paraId="784A77F2" w14:textId="77777777" w:rsidR="00AB2CA2" w:rsidRDefault="00AB2CA2" w:rsidP="00C46B49">
      <w:pPr>
        <w:pStyle w:val="ListParagraph"/>
        <w:snapToGrid w:val="0"/>
        <w:contextualSpacing/>
        <w:rPr>
          <w:rFonts w:eastAsia="TimesNewRomanPS-BoldMT" w:cs="SimSun"/>
          <w:bCs/>
          <w:sz w:val="22"/>
          <w:szCs w:val="28"/>
          <w:lang w:eastAsia="zh-CN"/>
        </w:rPr>
      </w:pPr>
    </w:p>
    <w:p w14:paraId="7DB85DCD" w14:textId="2DD96EFA" w:rsidR="00AB2CA2" w:rsidRPr="00425428" w:rsidRDefault="00AB2CA2" w:rsidP="00C46B49">
      <w:pPr>
        <w:pStyle w:val="ListParagraph"/>
        <w:snapToGrid w:val="0"/>
        <w:contextualSpacing/>
        <w:rPr>
          <w:rFonts w:eastAsia="TimesNewRomanPS-BoldMT" w:cs="SimSun"/>
          <w:bCs/>
          <w:sz w:val="22"/>
          <w:szCs w:val="28"/>
          <w:lang w:eastAsia="zh-CN"/>
        </w:rPr>
      </w:pPr>
      <w:r>
        <w:rPr>
          <w:rFonts w:eastAsia="TimesNewRomanPS-BoldMT" w:cs="SimSun"/>
          <w:bCs/>
          <w:noProof/>
          <w:sz w:val="22"/>
          <w:szCs w:val="28"/>
          <w:lang w:eastAsia="zh-CN"/>
        </w:rPr>
        <w:drawing>
          <wp:inline distT="0" distB="0" distL="0" distR="0" wp14:anchorId="0983361B" wp14:editId="0D1CD9A8">
            <wp:extent cx="4896091" cy="5138616"/>
            <wp:effectExtent l="0" t="0" r="0" b="5080"/>
            <wp:docPr id="2050704649" name="Picture 1" descr="A notebook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04649" name="Picture 1" descr="A notebook with writing on it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62" cy="517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A63" w14:textId="77777777" w:rsidR="006E12B8" w:rsidRPr="006E12B8" w:rsidRDefault="006E12B8" w:rsidP="006E12B8">
      <w:pPr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7622977D" w14:textId="77777777" w:rsidR="006E12B8" w:rsidRPr="006E12B8" w:rsidRDefault="006E12B8" w:rsidP="006E12B8">
      <w:pPr>
        <w:pStyle w:val="ListParagraph"/>
        <w:rPr>
          <w:rFonts w:eastAsia="TimesNewRomanPS-BoldMT" w:cs="SimSun"/>
          <w:bCs/>
          <w:sz w:val="22"/>
          <w:lang w:eastAsia="zh-CN"/>
        </w:rPr>
      </w:pPr>
    </w:p>
    <w:p w14:paraId="281A9C9C" w14:textId="77777777" w:rsidR="00177286" w:rsidRPr="0076467D" w:rsidRDefault="00177286" w:rsidP="00177286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6467D">
        <w:rPr>
          <w:rFonts w:eastAsia="TimesNewRomanPS-BoldMT" w:cs="SimSun"/>
          <w:bCs/>
          <w:sz w:val="24"/>
          <w:lang w:eastAsia="zh-CN"/>
        </w:rPr>
        <w:lastRenderedPageBreak/>
        <w:t xml:space="preserve">For the parametrized function </w:t>
      </w:r>
    </w:p>
    <w:p w14:paraId="1FF6CC70" w14:textId="77777777" w:rsidR="00177286" w:rsidRPr="0076467D" w:rsidRDefault="00177286" w:rsidP="00177286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Para>
        <m:oMathParaPr>
          <m:jc m:val="center"/>
        </m:oMathParaPr>
        <m:oMath>
          <m:r>
            <w:rPr>
              <w:rFonts w:ascii="Cambria Math" w:eastAsia="TimesNewRomanPS-BoldMT" w:hAnsi="Cambria Math" w:cs="SimSun"/>
              <w:sz w:val="24"/>
              <w:lang w:eastAsia="zh-CN"/>
            </w:rPr>
            <m:t>f</m:t>
          </m:r>
          <m:d>
            <m:dPr>
              <m:ctrlPr>
                <w:rPr>
                  <w:rFonts w:ascii="Cambria Math" w:eastAsia="TimesNewRomanPS-BoldMT" w:hAnsi="Cambria Math" w:cs="SimSun"/>
                  <w:bCs/>
                  <w:i/>
                  <w:sz w:val="24"/>
                  <w:lang w:eastAsia="zh-CN"/>
                </w:rPr>
              </m:ctrlPr>
            </m:dPr>
            <m:e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x</m:t>
              </m:r>
            </m:e>
          </m:d>
          <m:r>
            <w:rPr>
              <w:rFonts w:ascii="Cambria Math" w:eastAsia="TimesNewRomanPS-BoldMT" w:hAnsi="Cambria Math" w:cs="SimSun"/>
              <w:sz w:val="24"/>
              <w:lang w:eastAsia="zh-CN"/>
            </w:rPr>
            <m:t xml:space="preserve">= </m:t>
          </m:r>
          <m:f>
            <m:fPr>
              <m:ctrlPr>
                <w:rPr>
                  <w:rFonts w:ascii="Cambria Math" w:eastAsia="TimesNewRomanPS-BoldMT" w:hAnsi="Cambria Math" w:cs="SimSun"/>
                  <w:bCs/>
                  <w:i/>
                  <w:sz w:val="24"/>
                  <w:lang w:eastAsia="zh-CN"/>
                </w:rPr>
              </m:ctrlPr>
            </m:fPr>
            <m:num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1</m:t>
              </m:r>
            </m:num>
            <m:den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1+a</m:t>
              </m:r>
              <m:sSup>
                <m:sSupPr>
                  <m:ctrlPr>
                    <w:rPr>
                      <w:rFonts w:ascii="Cambria Math" w:eastAsia="TimesNewRomanPS-BoldMT" w:hAnsi="Cambria Math" w:cs="SimSun"/>
                      <w:bCs/>
                      <w:i/>
                      <w:sz w:val="24"/>
                      <w:lang w:eastAsia="zh-CN"/>
                    </w:rPr>
                  </m:ctrlPr>
                </m:sSupPr>
                <m:e>
                  <m:r>
                    <w:rPr>
                      <w:rFonts w:ascii="Cambria Math" w:eastAsia="TimesNewRomanPS-BoldMT" w:hAnsi="Cambria Math" w:cs="SimSun"/>
                      <w:sz w:val="24"/>
                      <w:lang w:eastAsia="zh-CN"/>
                    </w:rPr>
                    <m:t>e</m:t>
                  </m:r>
                </m:e>
                <m:sup>
                  <m:r>
                    <w:rPr>
                      <w:rFonts w:ascii="Cambria Math" w:eastAsia="TimesNewRomanPS-BoldMT" w:hAnsi="Cambria Math" w:cs="SimSun"/>
                      <w:sz w:val="24"/>
                      <w:lang w:eastAsia="zh-CN"/>
                    </w:rPr>
                    <m:t>bx</m:t>
                  </m:r>
                </m:sup>
              </m:sSup>
            </m:den>
          </m:f>
        </m:oMath>
      </m:oMathPara>
    </w:p>
    <w:p w14:paraId="5A0DAE44" w14:textId="77777777" w:rsidR="00177286" w:rsidRDefault="00177286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232337CD" w14:textId="1C3A18CD" w:rsidR="00821C8E" w:rsidRDefault="00821C8E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 xml:space="preserve">Here, </w:t>
      </w:r>
      <w:proofErr w:type="spellStart"/>
      <w:r>
        <w:rPr>
          <w:rFonts w:eastAsia="TimesNewRomanPS-BoldMT" w:cs="SimSun"/>
          <w:bCs/>
          <w:sz w:val="22"/>
          <w:lang w:eastAsia="zh-CN"/>
        </w:rPr>
        <w:t>lets</w:t>
      </w:r>
      <w:proofErr w:type="spellEnd"/>
      <w:r>
        <w:rPr>
          <w:rFonts w:eastAsia="TimesNewRomanPS-BoldMT" w:cs="SimSun"/>
          <w:bCs/>
          <w:sz w:val="22"/>
          <w:lang w:eastAsia="zh-CN"/>
        </w:rPr>
        <w:t xml:space="preserve"> assume that b is 5 at first and then a is 4. </w:t>
      </w:r>
    </w:p>
    <w:p w14:paraId="65FC3B99" w14:textId="5DE9A723" w:rsidR="00821C8E" w:rsidRDefault="00821C8E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>
        <w:rPr>
          <w:rFonts w:eastAsia="TimesNewRomanPS-BoldMT" w:cs="SimSun"/>
          <w:bCs/>
          <w:sz w:val="22"/>
          <w:lang w:eastAsia="zh-CN"/>
        </w:rPr>
        <w:t>After plotting the graph with b = 5 and a = 4 we get the following graph.</w:t>
      </w:r>
    </w:p>
    <w:p w14:paraId="5CD79C49" w14:textId="77777777" w:rsidR="00821C8E" w:rsidRDefault="00821C8E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796AE912" w14:textId="40067CC0" w:rsidR="00821C8E" w:rsidRDefault="00AB2CA2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  <w:r w:rsidRPr="00AB2CA2">
        <w:rPr>
          <w:rFonts w:eastAsia="TimesNewRomanPS-BoldMT" w:cs="SimSun"/>
          <w:bCs/>
          <w:sz w:val="22"/>
          <w:lang w:eastAsia="zh-CN"/>
        </w:rPr>
        <w:drawing>
          <wp:inline distT="0" distB="0" distL="0" distR="0" wp14:anchorId="53ECA43F" wp14:editId="3A63B3D0">
            <wp:extent cx="5543550" cy="2491740"/>
            <wp:effectExtent l="0" t="0" r="0" b="3810"/>
            <wp:docPr id="901860077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0077" name="Picture 1" descr="A picture containing text, line, diagram, pl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C655" w14:textId="77777777" w:rsidR="00821C8E" w:rsidRDefault="00821C8E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59E34EC7" w14:textId="77777777" w:rsidR="00177286" w:rsidRDefault="00177286" w:rsidP="00177286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6467D">
        <w:rPr>
          <w:rFonts w:eastAsia="TimesNewRomanPS-BoldMT" w:cs="SimSun"/>
          <w:bCs/>
          <w:sz w:val="24"/>
          <w:lang w:eastAsia="zh-CN"/>
        </w:rPr>
        <w:t xml:space="preserve">where a &gt; 0. How does the graph change when b changes by showing a group of curves by </w:t>
      </w:r>
      <w:r w:rsidRPr="00A92A21">
        <w:rPr>
          <w:rFonts w:eastAsia="TimesNewRomanPS-BoldMT" w:cs="SimSun"/>
          <w:b/>
          <w:color w:val="4F81BD" w:themeColor="accent1"/>
          <w:sz w:val="24"/>
          <w:lang w:eastAsia="zh-CN"/>
        </w:rPr>
        <w:t>Excel</w:t>
      </w:r>
      <w:r w:rsidRPr="0076467D">
        <w:rPr>
          <w:rFonts w:eastAsia="TimesNewRomanPS-BoldMT" w:cs="SimSun"/>
          <w:bCs/>
          <w:sz w:val="24"/>
          <w:lang w:eastAsia="zh-CN"/>
        </w:rPr>
        <w:t>?</w:t>
      </w:r>
    </w:p>
    <w:p w14:paraId="21581F47" w14:textId="1C926810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Answer:</w:t>
      </w:r>
    </w:p>
    <w:p w14:paraId="77214030" w14:textId="246E42CC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the value of b increases the graph almost remains the same.</w:t>
      </w:r>
    </w:p>
    <w:p w14:paraId="2944E28C" w14:textId="10E5037F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the value of b is 10 we get the following graph:</w:t>
      </w:r>
    </w:p>
    <w:p w14:paraId="400EDBB9" w14:textId="14390AB3" w:rsidR="00821C8E" w:rsidRDefault="00AB2CA2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AB2CA2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B5C2A00" wp14:editId="249AEE2D">
            <wp:extent cx="5543550" cy="2521585"/>
            <wp:effectExtent l="0" t="0" r="0" b="0"/>
            <wp:docPr id="1192653473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53473" name="Picture 1" descr="A picture containing text, line, diagram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1865" w14:textId="77777777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</w:p>
    <w:p w14:paraId="11B63FF3" w14:textId="55BA82F2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the value of b is 15 we get the following graph:</w:t>
      </w:r>
    </w:p>
    <w:p w14:paraId="478823F7" w14:textId="3C726EAD" w:rsidR="00821C8E" w:rsidRDefault="00AB2CA2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AB2CA2">
        <w:rPr>
          <w:rFonts w:eastAsia="TimesNewRomanPS-BoldMT" w:cs="SimSun"/>
          <w:bCs/>
          <w:sz w:val="24"/>
          <w:lang w:eastAsia="zh-CN"/>
        </w:rPr>
        <w:lastRenderedPageBreak/>
        <w:drawing>
          <wp:inline distT="0" distB="0" distL="0" distR="0" wp14:anchorId="0D0CAC95" wp14:editId="44904A0D">
            <wp:extent cx="5543550" cy="2597150"/>
            <wp:effectExtent l="0" t="0" r="0" b="0"/>
            <wp:docPr id="1211163795" name="Picture 1" descr="A picture containing text, line, number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63795" name="Picture 1" descr="A picture containing text, line, number, pl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CE8" w14:textId="77777777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</w:p>
    <w:p w14:paraId="34837231" w14:textId="62C3F3F9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the value of b decreases when b = 1, we get the following graph:</w:t>
      </w:r>
    </w:p>
    <w:p w14:paraId="72B437EF" w14:textId="770D575B" w:rsidR="00821C8E" w:rsidRDefault="00AB2CA2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AB2CA2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55DD3BDD" wp14:editId="1F127CCB">
            <wp:extent cx="5543550" cy="2908935"/>
            <wp:effectExtent l="0" t="0" r="0" b="5715"/>
            <wp:docPr id="684842773" name="Picture 1" descr="A picture containing text, line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2773" name="Picture 1" descr="A picture containing text, line, plo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A951" w14:textId="2FA7F910" w:rsidR="00C440BD" w:rsidRDefault="00C440BD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b is a negative value, we get the following graph:</w:t>
      </w:r>
    </w:p>
    <w:p w14:paraId="64CD3E5A" w14:textId="71A8FD79" w:rsidR="00C440BD" w:rsidRDefault="00AB2CA2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AB2CA2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7B110EFA" wp14:editId="0D45DC4A">
            <wp:extent cx="5543550" cy="2016125"/>
            <wp:effectExtent l="0" t="0" r="0" b="3175"/>
            <wp:docPr id="1452476676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6676" name="Picture 1" descr="A picture containing text, line, plot,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6996" w14:textId="77777777" w:rsidR="00821C8E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</w:p>
    <w:p w14:paraId="4EE27911" w14:textId="77777777" w:rsidR="00821C8E" w:rsidRPr="0076467D" w:rsidRDefault="00821C8E" w:rsidP="00821C8E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</w:p>
    <w:p w14:paraId="00520D9A" w14:textId="77777777" w:rsidR="00177286" w:rsidRDefault="00177286" w:rsidP="00177286">
      <w:pPr>
        <w:pStyle w:val="ListParagraph"/>
        <w:numPr>
          <w:ilvl w:val="1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6467D">
        <w:rPr>
          <w:rFonts w:eastAsia="TimesNewRomanPS-BoldMT" w:cs="SimSun"/>
          <w:bCs/>
          <w:sz w:val="24"/>
          <w:lang w:eastAsia="zh-CN"/>
        </w:rPr>
        <w:t xml:space="preserve">How does it change when </w:t>
      </w:r>
      <w:r w:rsidRPr="0076467D">
        <w:rPr>
          <w:rFonts w:eastAsia="TimesNewRomanPS-BoldMT" w:cs="SimSun"/>
          <w:bCs/>
          <w:i/>
          <w:sz w:val="24"/>
          <w:lang w:eastAsia="zh-CN"/>
        </w:rPr>
        <w:t>a</w:t>
      </w:r>
      <w:r w:rsidRPr="0076467D">
        <w:rPr>
          <w:rFonts w:eastAsia="TimesNewRomanPS-BoldMT" w:cs="SimSun"/>
          <w:bCs/>
          <w:sz w:val="24"/>
          <w:lang w:eastAsia="zh-CN"/>
        </w:rPr>
        <w:t xml:space="preserve"> changes in </w:t>
      </w:r>
      <w:r w:rsidRPr="00A92A21">
        <w:rPr>
          <w:rFonts w:eastAsia="TimesNewRomanPS-BoldMT" w:cs="SimSun"/>
          <w:b/>
          <w:color w:val="4F81BD" w:themeColor="accent1"/>
          <w:sz w:val="24"/>
          <w:lang w:eastAsia="zh-CN"/>
        </w:rPr>
        <w:t>Excel</w:t>
      </w:r>
      <w:r w:rsidRPr="0076467D">
        <w:rPr>
          <w:rFonts w:eastAsia="TimesNewRomanPS-BoldMT" w:cs="SimSun"/>
          <w:bCs/>
          <w:sz w:val="24"/>
          <w:lang w:eastAsia="zh-CN"/>
        </w:rPr>
        <w:t>?</w:t>
      </w:r>
    </w:p>
    <w:p w14:paraId="6E1DFC39" w14:textId="55F96F58" w:rsidR="00C440BD" w:rsidRDefault="00C440BD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Answer:</w:t>
      </w:r>
    </w:p>
    <w:p w14:paraId="4E03B1DB" w14:textId="311BFA74" w:rsidR="00C440BD" w:rsidRDefault="00C440BD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lastRenderedPageBreak/>
        <w:t>When we change the value anywhere from 1 to infinity.</w:t>
      </w:r>
    </w:p>
    <w:p w14:paraId="2D653446" w14:textId="452E027C" w:rsidR="00C440BD" w:rsidRDefault="00C440BD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a = 1</w:t>
      </w:r>
    </w:p>
    <w:p w14:paraId="673C75FD" w14:textId="123C0255" w:rsidR="00C440BD" w:rsidRDefault="009C5DC7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9C5DC7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23323B84" wp14:editId="7A14277D">
            <wp:extent cx="5543550" cy="2568575"/>
            <wp:effectExtent l="0" t="0" r="0" b="3175"/>
            <wp:docPr id="1607063421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3421" name="Picture 1" descr="A picture containing text, line, diagram, plo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EFE" w14:textId="77777777" w:rsidR="00C440BD" w:rsidRDefault="00C440BD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</w:p>
    <w:p w14:paraId="6262B9B0" w14:textId="57985BC0" w:rsidR="00C440BD" w:rsidRDefault="00C440BD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When a = 7</w:t>
      </w:r>
    </w:p>
    <w:p w14:paraId="509EA684" w14:textId="1DB96BE1" w:rsidR="00C440BD" w:rsidRDefault="009C5DC7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 w:rsidRPr="009C5DC7">
        <w:rPr>
          <w:rFonts w:eastAsia="TimesNewRomanPS-BoldMT" w:cs="SimSun"/>
          <w:bCs/>
          <w:sz w:val="24"/>
          <w:lang w:eastAsia="zh-CN"/>
        </w:rPr>
        <w:drawing>
          <wp:inline distT="0" distB="0" distL="0" distR="0" wp14:anchorId="6D6C4CD6" wp14:editId="683FC246">
            <wp:extent cx="5543550" cy="2759075"/>
            <wp:effectExtent l="0" t="0" r="0" b="3175"/>
            <wp:docPr id="366441017" name="Picture 1" descr="A graph with a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41017" name="Picture 1" descr="A graph with a lin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6499" w14:textId="77777777" w:rsidR="009C5DC7" w:rsidRDefault="009C5DC7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</w:p>
    <w:p w14:paraId="30324EBD" w14:textId="22EC154A" w:rsidR="009C5DC7" w:rsidRPr="0076467D" w:rsidRDefault="009C5DC7" w:rsidP="00C440BD">
      <w:pPr>
        <w:pStyle w:val="ListParagraph"/>
        <w:snapToGrid w:val="0"/>
        <w:ind w:left="144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Even though we see some minor changes but overall the graph looks the same.</w:t>
      </w:r>
    </w:p>
    <w:p w14:paraId="66E0703C" w14:textId="77777777" w:rsidR="00177286" w:rsidRDefault="00177286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4B3E9CD7" w14:textId="77777777" w:rsidR="0076467D" w:rsidRDefault="0076467D" w:rsidP="00177286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3C13D3AD" w14:textId="77777777" w:rsidR="00177286" w:rsidRPr="00986E0F" w:rsidRDefault="00302D90" w:rsidP="00302D90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6467D">
        <w:rPr>
          <w:rFonts w:eastAsia="TimesNewRomanPS-BoldMT" w:cs="SimSun"/>
          <w:bCs/>
          <w:sz w:val="24"/>
          <w:lang w:eastAsia="zh-CN"/>
        </w:rPr>
        <w:t xml:space="preserve">If </w:t>
      </w:r>
      <m:oMath>
        <m:r>
          <w:rPr>
            <w:rFonts w:ascii="Cambria Math" w:hAnsi="Cambria Math"/>
            <w:noProof/>
            <w:sz w:val="24"/>
            <w:lang w:eastAsia="zh-CN"/>
          </w:rPr>
          <m:t>g</m:t>
        </m:r>
        <m:d>
          <m:dPr>
            <m:ctrlPr>
              <w:rPr>
                <w:rFonts w:ascii="Cambria Math" w:hAnsi="Cambria Math"/>
                <w:i/>
                <w:noProof/>
                <w:sz w:val="24"/>
                <w:lang w:eastAsia="zh-CN"/>
              </w:rPr>
            </m:ctrlPr>
          </m:dPr>
          <m:e>
            <m:r>
              <w:rPr>
                <w:rFonts w:ascii="Cambria Math" w:hAnsi="Cambria Math"/>
                <w:noProof/>
                <w:sz w:val="24"/>
                <w:lang w:eastAsia="zh-CN"/>
              </w:rPr>
              <m:t>x</m:t>
            </m:r>
          </m:e>
        </m:d>
        <m:r>
          <w:rPr>
            <w:rFonts w:ascii="Cambria Math" w:hAnsi="Cambria Math"/>
            <w:noProof/>
            <w:sz w:val="24"/>
            <w:lang w:eastAsia="zh-CN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lang w:eastAsia="zh-CN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lang w:eastAsia="zh-CN"/>
              </w:rPr>
              <m:t>6</m:t>
            </m:r>
          </m:sup>
        </m:sSup>
        <m:r>
          <w:rPr>
            <w:rFonts w:ascii="Cambria Math" w:hAnsi="Cambria Math"/>
            <w:noProof/>
            <w:sz w:val="24"/>
            <w:lang w:eastAsia="zh-CN"/>
          </w:rPr>
          <m:t xml:space="preserve">+ </m:t>
        </m:r>
        <m:sSup>
          <m:sSupPr>
            <m:ctrlPr>
              <w:rPr>
                <w:rFonts w:ascii="Cambria Math" w:hAnsi="Cambria Math"/>
                <w:i/>
                <w:noProof/>
                <w:sz w:val="24"/>
                <w:lang w:eastAsia="zh-CN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lang w:eastAsia="zh-CN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4"/>
                <w:lang w:eastAsia="zh-CN"/>
              </w:rPr>
              <m:t>4</m:t>
            </m:r>
          </m:sup>
        </m:sSup>
        <m:r>
          <w:rPr>
            <w:rFonts w:ascii="Cambria Math" w:hAnsi="Cambria Math"/>
            <w:noProof/>
            <w:sz w:val="24"/>
            <w:lang w:eastAsia="zh-CN"/>
          </w:rPr>
          <m:t>, x≥0</m:t>
        </m:r>
      </m:oMath>
      <w:r w:rsidRPr="0076467D">
        <w:rPr>
          <w:rFonts w:eastAsia="TimesNewRomanPS-BoldMT" w:cs="SimSun"/>
          <w:sz w:val="24"/>
          <w:lang w:eastAsia="zh-CN"/>
        </w:rPr>
        <w:t xml:space="preserve">, find </w:t>
      </w:r>
      <m:oMath>
        <m:sSup>
          <m:sSup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sSup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g</m:t>
            </m:r>
          </m:e>
          <m:sup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-1</m:t>
            </m:r>
          </m:sup>
        </m:sSup>
        <m:r>
          <w:rPr>
            <w:rFonts w:ascii="Cambria Math" w:eastAsia="TimesNewRomanPS-BoldMT" w:hAnsi="Cambria Math" w:cs="SimSun"/>
            <w:sz w:val="24"/>
            <w:lang w:eastAsia="zh-CN"/>
          </w:rPr>
          <m:t>(x)</m:t>
        </m:r>
      </m:oMath>
      <w:r w:rsidRPr="0076467D">
        <w:rPr>
          <w:rFonts w:eastAsia="TimesNewRomanPS-BoldMT" w:cs="SimSun"/>
          <w:sz w:val="24"/>
          <w:lang w:eastAsia="zh-CN"/>
        </w:rPr>
        <w:t xml:space="preserve"> expression. </w:t>
      </w:r>
      <w:r w:rsidR="00921709" w:rsidRPr="0076467D">
        <w:rPr>
          <w:rFonts w:eastAsia="TimesNewRomanPS-BoldMT" w:cs="SimSun"/>
          <w:sz w:val="24"/>
          <w:lang w:eastAsia="zh-CN"/>
        </w:rPr>
        <w:t>And that</w:t>
      </w:r>
      <w:r w:rsidR="00636907" w:rsidRPr="0076467D">
        <w:rPr>
          <w:rFonts w:eastAsia="TimesNewRomanPS-BoldMT" w:cs="SimSun"/>
          <w:sz w:val="24"/>
          <w:lang w:eastAsia="zh-CN"/>
        </w:rPr>
        <w:t xml:space="preserve">, </w:t>
      </w:r>
      <w:r w:rsidR="00921709" w:rsidRPr="0076467D">
        <w:rPr>
          <w:rFonts w:eastAsia="TimesNewRomanPS-BoldMT" w:cs="SimSun"/>
          <w:sz w:val="24"/>
          <w:lang w:eastAsia="zh-CN"/>
        </w:rPr>
        <w:t xml:space="preserve">plot </w:t>
      </w:r>
      <m:oMath>
        <m:r>
          <w:rPr>
            <w:rFonts w:ascii="Cambria Math" w:eastAsia="TimesNewRomanPS-BoldMT" w:hAnsi="Cambria Math" w:cs="SimSun"/>
            <w:sz w:val="24"/>
            <w:lang w:eastAsia="zh-CN"/>
          </w:rPr>
          <m:t>y=g</m:t>
        </m:r>
        <m:d>
          <m:dPr>
            <m:ctrlPr>
              <w:rPr>
                <w:rFonts w:ascii="Cambria Math" w:eastAsia="TimesNewRomanPS-BoldMT" w:hAnsi="Cambria Math" w:cs="SimSun"/>
                <w:i/>
                <w:sz w:val="24"/>
                <w:lang w:eastAsia="zh-CN"/>
              </w:rPr>
            </m:ctrlPr>
          </m:d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x</m:t>
            </m:r>
          </m:e>
        </m:d>
        <m:r>
          <w:rPr>
            <w:rFonts w:ascii="Cambria Math" w:eastAsia="TimesNewRomanPS-BoldMT" w:hAnsi="Cambria Math" w:cs="SimSun"/>
            <w:sz w:val="24"/>
            <w:lang w:eastAsia="zh-CN"/>
          </w:rPr>
          <m:t>, y=x,</m:t>
        </m:r>
      </m:oMath>
      <w:r w:rsidR="00921709" w:rsidRPr="0076467D">
        <w:rPr>
          <w:rFonts w:eastAsia="TimesNewRomanPS-BoldMT" w:cs="SimSun"/>
          <w:sz w:val="24"/>
          <w:lang w:eastAsia="zh-CN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noProof/>
                <w:sz w:val="24"/>
                <w:lang w:eastAsia="zh-CN"/>
              </w:rPr>
            </m:ctrlPr>
          </m:sSupPr>
          <m:e>
            <m:r>
              <w:rPr>
                <w:rFonts w:ascii="Cambria Math" w:hAnsi="Cambria Math"/>
                <w:noProof/>
                <w:sz w:val="24"/>
                <w:lang w:eastAsia="zh-CN"/>
              </w:rPr>
              <m:t>y=g</m:t>
            </m:r>
          </m:e>
          <m:sup>
            <m:r>
              <w:rPr>
                <w:rFonts w:ascii="Cambria Math" w:hAnsi="Cambria Math"/>
                <w:noProof/>
                <w:sz w:val="24"/>
                <w:lang w:eastAsia="zh-CN"/>
              </w:rPr>
              <m:t>-1</m:t>
            </m:r>
          </m:sup>
        </m:sSup>
        <m:r>
          <w:rPr>
            <w:rFonts w:ascii="Cambria Math" w:hAnsi="Cambria Math"/>
            <w:noProof/>
            <w:sz w:val="24"/>
            <w:lang w:eastAsia="zh-CN"/>
          </w:rPr>
          <m:t>(x)</m:t>
        </m:r>
      </m:oMath>
      <w:r w:rsidR="00921709" w:rsidRPr="0076467D">
        <w:rPr>
          <w:rFonts w:eastAsia="TimesNewRomanPS-BoldMT" w:cs="SimSun"/>
          <w:sz w:val="24"/>
          <w:lang w:eastAsia="zh-CN"/>
        </w:rPr>
        <w:t xml:space="preserve"> in one graph by </w:t>
      </w:r>
      <w:r w:rsidR="00921709" w:rsidRPr="00FF65ED">
        <w:rPr>
          <w:rFonts w:eastAsia="TimesNewRomanPS-BoldMT" w:cs="SimSun"/>
          <w:b/>
          <w:bCs/>
          <w:color w:val="4F81BD" w:themeColor="accent1"/>
          <w:sz w:val="24"/>
          <w:lang w:eastAsia="zh-CN"/>
        </w:rPr>
        <w:t>Excel</w:t>
      </w:r>
    </w:p>
    <w:p w14:paraId="7EEA2D56" w14:textId="4F9485D2" w:rsidR="00986E0F" w:rsidRDefault="00986E0F" w:rsidP="00986E0F">
      <w:pPr>
        <w:snapToGrid w:val="0"/>
        <w:ind w:left="72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Answer:</w:t>
      </w:r>
    </w:p>
    <w:p w14:paraId="0EA86803" w14:textId="77777777" w:rsidR="00381D1E" w:rsidRDefault="00381D1E" w:rsidP="00986E0F">
      <w:pPr>
        <w:snapToGrid w:val="0"/>
        <w:ind w:left="720"/>
        <w:contextualSpacing/>
        <w:rPr>
          <w:rFonts w:eastAsia="TimesNewRomanPS-BoldMT" w:cs="SimSun"/>
          <w:bCs/>
          <w:sz w:val="24"/>
          <w:lang w:eastAsia="zh-CN"/>
        </w:rPr>
      </w:pPr>
    </w:p>
    <w:p w14:paraId="50B1AC4E" w14:textId="69FF57BE" w:rsidR="00381D1E" w:rsidRDefault="00381D1E" w:rsidP="00986E0F">
      <w:pPr>
        <w:snapToGrid w:val="0"/>
        <w:ind w:left="720"/>
        <w:contextualSpacing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Here we have,</w:t>
      </w:r>
    </w:p>
    <w:p w14:paraId="41C26111" w14:textId="77777777" w:rsidR="00381D1E" w:rsidRDefault="00381D1E" w:rsidP="00986E0F">
      <w:pPr>
        <w:snapToGrid w:val="0"/>
        <w:ind w:left="720"/>
        <w:contextualSpacing/>
        <w:rPr>
          <w:rFonts w:eastAsia="TimesNewRomanPS-BoldMT" w:cs="SimSun"/>
          <w:bCs/>
          <w:sz w:val="24"/>
          <w:lang w:eastAsia="zh-CN"/>
        </w:rPr>
      </w:pPr>
    </w:p>
    <w:p w14:paraId="6B6717AF" w14:textId="77777777" w:rsidR="00986E0F" w:rsidRDefault="00986E0F" w:rsidP="00986E0F">
      <w:pPr>
        <w:snapToGrid w:val="0"/>
        <w:ind w:left="720"/>
        <w:contextualSpacing/>
        <w:rPr>
          <w:rFonts w:eastAsia="TimesNewRomanPS-BoldMT" w:cs="SimSun"/>
          <w:bCs/>
          <w:sz w:val="24"/>
          <w:lang w:eastAsia="zh-CN"/>
        </w:rPr>
      </w:pPr>
    </w:p>
    <w:p w14:paraId="610667E8" w14:textId="04ADC678" w:rsidR="00986E0F" w:rsidRPr="00986E0F" w:rsidRDefault="00986E0F" w:rsidP="00986E0F">
      <w:pPr>
        <w:snapToGrid w:val="0"/>
        <w:ind w:left="720"/>
        <w:contextualSpacing/>
        <w:rPr>
          <w:rFonts w:eastAsia="TimesNewRomanPS-BoldMT" w:cs="SimSun"/>
          <w:bCs/>
          <w:sz w:val="24"/>
          <w:lang w:eastAsia="zh-CN"/>
        </w:rPr>
      </w:pPr>
      <w:r w:rsidRPr="00986E0F">
        <w:rPr>
          <w:rFonts w:eastAsia="TimesNewRomanPS-BoldMT" w:cs="SimSun"/>
          <w:bCs/>
          <w:noProof/>
          <w:sz w:val="24"/>
          <w:lang w:eastAsia="zh-CN"/>
        </w:rPr>
        <w:lastRenderedPageBreak/>
        <w:drawing>
          <wp:inline distT="0" distB="0" distL="0" distR="0" wp14:anchorId="19A38B9D" wp14:editId="322FCB58">
            <wp:extent cx="5029902" cy="3077004"/>
            <wp:effectExtent l="0" t="0" r="0" b="9525"/>
            <wp:docPr id="1274315518" name="Picture 1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5518" name="Picture 1" descr="A picture containing text, plot, line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5914" w14:textId="77777777" w:rsidR="0076467D" w:rsidRDefault="0076467D" w:rsidP="0076467D">
      <w:pPr>
        <w:pStyle w:val="ListParagraph"/>
        <w:snapToGrid w:val="0"/>
        <w:contextualSpacing/>
        <w:rPr>
          <w:rFonts w:eastAsia="TimesNewRomanPS-BoldMT" w:cs="SimSun"/>
          <w:sz w:val="24"/>
          <w:lang w:eastAsia="zh-CN"/>
        </w:rPr>
      </w:pPr>
    </w:p>
    <w:p w14:paraId="71E24E2C" w14:textId="77777777" w:rsidR="0076467D" w:rsidRDefault="0076467D" w:rsidP="0076467D">
      <w:pPr>
        <w:pStyle w:val="ListParagraph"/>
        <w:snapToGrid w:val="0"/>
        <w:contextualSpacing/>
        <w:rPr>
          <w:rFonts w:eastAsia="TimesNewRomanPS-BoldMT" w:cs="SimSun"/>
          <w:bCs/>
          <w:sz w:val="22"/>
          <w:lang w:eastAsia="zh-CN"/>
        </w:rPr>
      </w:pPr>
    </w:p>
    <w:p w14:paraId="11DDDC22" w14:textId="77777777" w:rsidR="0076467D" w:rsidRPr="00614A84" w:rsidRDefault="0076467D" w:rsidP="0076467D">
      <w:pPr>
        <w:pStyle w:val="ListParagraph"/>
        <w:numPr>
          <w:ilvl w:val="0"/>
          <w:numId w:val="6"/>
        </w:num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w:r w:rsidRPr="0076467D">
        <w:rPr>
          <w:noProof/>
          <w:sz w:val="24"/>
          <w:lang w:eastAsia="zh-CN"/>
        </w:rPr>
        <w:t>When a camera flash goes off, the batteries immediately begin to recharge the flash</w:t>
      </w:r>
      <w:r>
        <w:rPr>
          <w:noProof/>
          <w:sz w:val="24"/>
          <w:lang w:eastAsia="zh-CN"/>
        </w:rPr>
        <w:t xml:space="preserve">’s </w:t>
      </w:r>
      <w:r w:rsidRPr="0076467D">
        <w:rPr>
          <w:noProof/>
          <w:sz w:val="24"/>
          <w:lang w:eastAsia="zh-CN"/>
        </w:rPr>
        <w:t>capacitor, which stores electric</w:t>
      </w:r>
      <w:r>
        <w:rPr>
          <w:noProof/>
          <w:sz w:val="24"/>
          <w:lang w:eastAsia="zh-CN"/>
        </w:rPr>
        <w:t xml:space="preserve"> </w:t>
      </w:r>
      <w:r w:rsidRPr="0076467D">
        <w:rPr>
          <w:noProof/>
          <w:sz w:val="24"/>
          <w:lang w:eastAsia="zh-CN"/>
        </w:rPr>
        <w:t>charge given by</w:t>
      </w:r>
    </w:p>
    <w:p w14:paraId="0752B86E" w14:textId="77777777" w:rsidR="00614A84" w:rsidRPr="00614A84" w:rsidRDefault="00614A84" w:rsidP="00614A84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  <m:oMathPara>
        <m:oMath>
          <m:r>
            <w:rPr>
              <w:rFonts w:ascii="Cambria Math" w:eastAsia="TimesNewRomanPS-BoldMT" w:hAnsi="Cambria Math" w:cs="SimSun"/>
              <w:sz w:val="24"/>
              <w:lang w:eastAsia="zh-CN"/>
            </w:rPr>
            <m:t>Q</m:t>
          </m:r>
          <m:d>
            <m:dPr>
              <m:ctrlPr>
                <w:rPr>
                  <w:rFonts w:ascii="Cambria Math" w:eastAsia="TimesNewRomanPS-BoldMT" w:hAnsi="Cambria Math" w:cs="SimSun"/>
                  <w:bCs/>
                  <w:i/>
                  <w:sz w:val="24"/>
                  <w:lang w:eastAsia="zh-CN"/>
                </w:rPr>
              </m:ctrlPr>
            </m:dPr>
            <m:e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t</m:t>
              </m:r>
            </m:e>
          </m:d>
          <m:r>
            <w:rPr>
              <w:rFonts w:ascii="Cambria Math" w:eastAsia="TimesNewRomanPS-BoldMT" w:hAnsi="Cambria Math" w:cs="SimSun"/>
              <w:sz w:val="24"/>
              <w:lang w:eastAsia="zh-CN"/>
            </w:rPr>
            <m:t>=</m:t>
          </m:r>
          <m:sSub>
            <m:sSubPr>
              <m:ctrlPr>
                <w:rPr>
                  <w:rFonts w:ascii="Cambria Math" w:eastAsia="TimesNewRomanPS-BoldMT" w:hAnsi="Cambria Math" w:cs="SimSun"/>
                  <w:bCs/>
                  <w:i/>
                  <w:sz w:val="24"/>
                  <w:lang w:eastAsia="zh-CN"/>
                </w:rPr>
              </m:ctrlPr>
            </m:sSubPr>
            <m:e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Q</m:t>
              </m:r>
            </m:e>
            <m:sub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0</m:t>
              </m:r>
            </m:sub>
          </m:sSub>
          <m:r>
            <w:rPr>
              <w:rFonts w:ascii="Cambria Math" w:eastAsia="TimesNewRomanPS-BoldMT" w:hAnsi="Cambria Math" w:cs="SimSun"/>
              <w:sz w:val="24"/>
              <w:lang w:eastAsia="zh-CN"/>
            </w:rPr>
            <m:t>(1-</m:t>
          </m:r>
          <m:sSup>
            <m:sSupPr>
              <m:ctrlPr>
                <w:rPr>
                  <w:rFonts w:ascii="Cambria Math" w:eastAsia="TimesNewRomanPS-BoldMT" w:hAnsi="Cambria Math" w:cs="SimSun"/>
                  <w:bCs/>
                  <w:i/>
                  <w:sz w:val="24"/>
                  <w:lang w:eastAsia="zh-CN"/>
                </w:rPr>
              </m:ctrlPr>
            </m:sSupPr>
            <m:e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e</m:t>
              </m:r>
            </m:e>
            <m:sup>
              <m:r>
                <w:rPr>
                  <w:rFonts w:ascii="Cambria Math" w:eastAsia="TimesNewRomanPS-BoldMT" w:hAnsi="Cambria Math" w:cs="SimSun"/>
                  <w:sz w:val="24"/>
                  <w:lang w:eastAsia="zh-CN"/>
                </w:rPr>
                <m:t>-t/a</m:t>
              </m:r>
            </m:sup>
          </m:sSup>
          <m:r>
            <w:rPr>
              <w:rFonts w:ascii="Cambria Math" w:eastAsia="TimesNewRomanPS-BoldMT" w:hAnsi="Cambria Math" w:cs="SimSun"/>
              <w:sz w:val="24"/>
              <w:lang w:eastAsia="zh-CN"/>
            </w:rPr>
            <m:t>)</m:t>
          </m:r>
        </m:oMath>
      </m:oMathPara>
    </w:p>
    <w:p w14:paraId="0B7A10A8" w14:textId="77777777" w:rsidR="00614A84" w:rsidRPr="0076467D" w:rsidRDefault="00614A84" w:rsidP="00614A84">
      <w:pPr>
        <w:pStyle w:val="ListParagraph"/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64DDB573" w14:textId="77777777" w:rsidR="00705681" w:rsidRPr="00705681" w:rsidRDefault="00705681" w:rsidP="00705681">
      <w:pPr>
        <w:pStyle w:val="ListParagraph"/>
        <w:snapToGrid w:val="0"/>
        <w:contextualSpacing/>
        <w:rPr>
          <w:noProof/>
          <w:sz w:val="24"/>
          <w:lang w:eastAsia="zh-CN"/>
        </w:rPr>
      </w:pPr>
      <w:r w:rsidRPr="00705681">
        <w:rPr>
          <w:noProof/>
          <w:sz w:val="24"/>
          <w:lang w:eastAsia="zh-CN"/>
        </w:rPr>
        <w:t xml:space="preserve">(The maximum charge capacity is </w:t>
      </w:r>
      <m:oMath>
        <m:sSub>
          <m:sSubPr>
            <m:ctrlPr>
              <w:rPr>
                <w:rFonts w:ascii="Cambria Math" w:eastAsia="TimesNewRomanPS-BoldMT" w:hAnsi="Cambria Math" w:cs="SimSun"/>
                <w:bCs/>
                <w:i/>
                <w:sz w:val="24"/>
                <w:lang w:eastAsia="zh-CN"/>
              </w:rPr>
            </m:ctrlPr>
          </m:sSubPr>
          <m:e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Q</m:t>
            </m:r>
          </m:e>
          <m:sub>
            <m:r>
              <w:rPr>
                <w:rFonts w:ascii="Cambria Math" w:eastAsia="TimesNewRomanPS-BoldMT" w:hAnsi="Cambria Math" w:cs="SimSun"/>
                <w:sz w:val="24"/>
                <w:lang w:eastAsia="zh-CN"/>
              </w:rPr>
              <m:t>0</m:t>
            </m:r>
          </m:sub>
        </m:sSub>
      </m:oMath>
      <w:r w:rsidRPr="00705681">
        <w:rPr>
          <w:noProof/>
          <w:sz w:val="24"/>
          <w:lang w:eastAsia="zh-CN"/>
        </w:rPr>
        <w:t xml:space="preserve"> and t is measured in</w:t>
      </w:r>
      <w:r>
        <w:rPr>
          <w:noProof/>
          <w:sz w:val="24"/>
          <w:lang w:eastAsia="zh-CN"/>
        </w:rPr>
        <w:t xml:space="preserve"> </w:t>
      </w:r>
      <w:r w:rsidRPr="00705681">
        <w:rPr>
          <w:noProof/>
          <w:sz w:val="24"/>
          <w:lang w:eastAsia="zh-CN"/>
        </w:rPr>
        <w:t>seconds.)</w:t>
      </w:r>
    </w:p>
    <w:p w14:paraId="2886F45D" w14:textId="77777777" w:rsidR="005A4564" w:rsidRPr="005A4564" w:rsidRDefault="00705681" w:rsidP="005A4564">
      <w:pPr>
        <w:pStyle w:val="ListParagraph"/>
        <w:numPr>
          <w:ilvl w:val="1"/>
          <w:numId w:val="6"/>
        </w:numPr>
        <w:snapToGrid w:val="0"/>
        <w:contextualSpacing/>
        <w:rPr>
          <w:noProof/>
          <w:sz w:val="24"/>
          <w:lang w:eastAsia="zh-CN"/>
        </w:rPr>
      </w:pPr>
      <w:r w:rsidRPr="00705681">
        <w:rPr>
          <w:noProof/>
          <w:sz w:val="24"/>
          <w:lang w:eastAsia="zh-CN"/>
        </w:rPr>
        <w:t>Find the inverse of this function and explain its meaning.</w:t>
      </w:r>
    </w:p>
    <w:p w14:paraId="5C5969BA" w14:textId="77777777" w:rsidR="0076467D" w:rsidRDefault="00705681" w:rsidP="00705681">
      <w:pPr>
        <w:pStyle w:val="ListParagraph"/>
        <w:numPr>
          <w:ilvl w:val="1"/>
          <w:numId w:val="6"/>
        </w:numPr>
        <w:snapToGrid w:val="0"/>
        <w:contextualSpacing/>
        <w:rPr>
          <w:noProof/>
          <w:sz w:val="24"/>
          <w:lang w:eastAsia="zh-CN"/>
        </w:rPr>
      </w:pPr>
      <w:r w:rsidRPr="00705681">
        <w:rPr>
          <w:noProof/>
          <w:sz w:val="24"/>
          <w:lang w:eastAsia="zh-CN"/>
        </w:rPr>
        <w:t xml:space="preserve">How long does it take to recharge the capacitor to 90% of capacity if a </w:t>
      </w:r>
      <w:r w:rsidR="005A4564">
        <w:rPr>
          <w:noProof/>
          <w:sz w:val="24"/>
          <w:lang w:eastAsia="zh-CN"/>
        </w:rPr>
        <w:t>=</w:t>
      </w:r>
      <w:r w:rsidRPr="00705681">
        <w:rPr>
          <w:noProof/>
          <w:sz w:val="24"/>
          <w:lang w:eastAsia="zh-CN"/>
        </w:rPr>
        <w:t xml:space="preserve"> </w:t>
      </w:r>
      <w:r w:rsidR="001C21D4">
        <w:rPr>
          <w:noProof/>
          <w:sz w:val="24"/>
          <w:lang w:eastAsia="zh-CN"/>
        </w:rPr>
        <w:t xml:space="preserve">2 showing in the plot by </w:t>
      </w:r>
      <w:r w:rsidR="001C21D4" w:rsidRPr="00634CD1">
        <w:rPr>
          <w:b/>
          <w:bCs/>
          <w:noProof/>
          <w:color w:val="4F81BD" w:themeColor="accent1"/>
          <w:sz w:val="24"/>
          <w:lang w:eastAsia="zh-CN"/>
        </w:rPr>
        <w:t>Excel</w:t>
      </w:r>
      <w:r w:rsidR="001C21D4">
        <w:rPr>
          <w:noProof/>
          <w:sz w:val="24"/>
          <w:lang w:eastAsia="zh-CN"/>
        </w:rPr>
        <w:t>?</w:t>
      </w:r>
    </w:p>
    <w:p w14:paraId="48B09F1A" w14:textId="77777777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</w:p>
    <w:p w14:paraId="0346D6D6" w14:textId="3620A844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  <w:r>
        <w:rPr>
          <w:noProof/>
          <w:sz w:val="24"/>
          <w:lang w:eastAsia="zh-CN"/>
        </w:rPr>
        <w:t>Answer:</w:t>
      </w:r>
    </w:p>
    <w:p w14:paraId="4E60D5EE" w14:textId="23A3B51C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  <w:r>
        <w:rPr>
          <w:noProof/>
          <w:sz w:val="24"/>
          <w:lang w:eastAsia="zh-CN"/>
        </w:rPr>
        <w:lastRenderedPageBreak/>
        <w:drawing>
          <wp:inline distT="0" distB="0" distL="0" distR="0" wp14:anchorId="5A67B76E" wp14:editId="5750EF32">
            <wp:extent cx="5543550" cy="5543550"/>
            <wp:effectExtent l="0" t="0" r="9525" b="0"/>
            <wp:docPr id="95574305" name="Picture 1" descr="A picture containing text, handwriting, notebook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4305" name="Picture 1" descr="A picture containing text, handwriting, notebook, docume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4D78" w14:textId="77777777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</w:p>
    <w:p w14:paraId="047209A1" w14:textId="7C6ECCD7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  <w:r>
        <w:rPr>
          <w:noProof/>
          <w:sz w:val="24"/>
          <w:lang w:eastAsia="zh-CN"/>
        </w:rPr>
        <w:lastRenderedPageBreak/>
        <w:t>e</w:t>
      </w:r>
      <w:r>
        <w:rPr>
          <w:noProof/>
          <w:sz w:val="24"/>
          <w:lang w:eastAsia="zh-CN"/>
        </w:rPr>
        <w:drawing>
          <wp:inline distT="0" distB="0" distL="0" distR="0" wp14:anchorId="143996C7" wp14:editId="17503E32">
            <wp:extent cx="5543550" cy="7391400"/>
            <wp:effectExtent l="0" t="0" r="0" b="0"/>
            <wp:docPr id="2024521082" name="Picture 2" descr="A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21082" name="Picture 2" descr="A piece of paper with writing on it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DFC5" w14:textId="77777777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</w:p>
    <w:p w14:paraId="2B2FB6E8" w14:textId="4A3ADA3E" w:rsidR="00986E0F" w:rsidRDefault="00986E0F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  <w:r w:rsidRPr="00986E0F">
        <w:rPr>
          <w:noProof/>
          <w:sz w:val="24"/>
          <w:lang w:eastAsia="zh-CN"/>
        </w:rPr>
        <w:lastRenderedPageBreak/>
        <w:drawing>
          <wp:inline distT="0" distB="0" distL="0" distR="0" wp14:anchorId="4ED349D9" wp14:editId="61D0BD00">
            <wp:extent cx="5543550" cy="2960370"/>
            <wp:effectExtent l="0" t="0" r="0" b="0"/>
            <wp:docPr id="1313732610" name="Picture 1" descr="A picture containing line, pl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2610" name="Picture 1" descr="A picture containing line, plot, diagram,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2948" w14:textId="77777777" w:rsidR="009C5DC7" w:rsidRDefault="009C5DC7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</w:p>
    <w:p w14:paraId="5980EEC1" w14:textId="57DC9132" w:rsidR="009C5DC7" w:rsidRDefault="009C5DC7" w:rsidP="00986E0F">
      <w:pPr>
        <w:pStyle w:val="ListParagraph"/>
        <w:snapToGrid w:val="0"/>
        <w:contextualSpacing/>
        <w:rPr>
          <w:noProof/>
          <w:sz w:val="24"/>
          <w:lang w:eastAsia="zh-CN"/>
        </w:rPr>
      </w:pPr>
      <w:r>
        <w:rPr>
          <w:noProof/>
          <w:sz w:val="24"/>
          <w:lang w:eastAsia="zh-CN"/>
        </w:rPr>
        <w:t>REFERENCES:</w:t>
      </w:r>
      <w:r>
        <w:rPr>
          <w:noProof/>
          <w:sz w:val="24"/>
          <w:lang w:eastAsia="zh-CN"/>
        </w:rPr>
        <w:br/>
      </w:r>
    </w:p>
    <w:p w14:paraId="7D3F550B" w14:textId="5BC53C37" w:rsidR="009C5DC7" w:rsidRPr="00705681" w:rsidRDefault="009C5DC7" w:rsidP="009C5DC7">
      <w:pPr>
        <w:pStyle w:val="ListParagraph"/>
        <w:numPr>
          <w:ilvl w:val="0"/>
          <w:numId w:val="9"/>
        </w:numPr>
        <w:snapToGrid w:val="0"/>
        <w:contextualSpacing/>
        <w:rPr>
          <w:noProof/>
          <w:sz w:val="24"/>
          <w:lang w:eastAsia="zh-CN"/>
        </w:rPr>
      </w:pPr>
      <w:hyperlink r:id="rId25" w:history="1">
        <w:r w:rsidRPr="00150D38">
          <w:rPr>
            <w:rStyle w:val="Hyperlink"/>
            <w:noProof/>
            <w:sz w:val="24"/>
            <w:lang w:eastAsia="zh-CN"/>
          </w:rPr>
          <w:t>https://sccollege.edu/Departments/MATH/Documents/Math%20180/01-05-062_Inverse_Functions_and_Logarithms.pdf</w:t>
        </w:r>
      </w:hyperlink>
      <w:r>
        <w:rPr>
          <w:noProof/>
          <w:sz w:val="24"/>
          <w:lang w:eastAsia="zh-CN"/>
        </w:rPr>
        <w:t xml:space="preserve"> </w:t>
      </w:r>
    </w:p>
    <w:sectPr w:rsidR="009C5DC7" w:rsidRPr="00705681" w:rsidSect="00A8731E">
      <w:pgSz w:w="12240" w:h="15840"/>
      <w:pgMar w:top="900" w:right="171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LTStd-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E65806"/>
    <w:multiLevelType w:val="hybridMultilevel"/>
    <w:tmpl w:val="1E74AABA"/>
    <w:lvl w:ilvl="0" w:tplc="DFB0ED4C"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796EAA"/>
    <w:multiLevelType w:val="hybridMultilevel"/>
    <w:tmpl w:val="8162F16E"/>
    <w:lvl w:ilvl="0" w:tplc="9E1E4E8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D96CA0BC">
      <w:start w:val="1"/>
      <w:numFmt w:val="lowerLetter"/>
      <w:lvlText w:val="%2."/>
      <w:lvlJc w:val="left"/>
      <w:pPr>
        <w:ind w:left="1440" w:hanging="360"/>
      </w:pPr>
      <w:rPr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164B07"/>
    <w:multiLevelType w:val="hybridMultilevel"/>
    <w:tmpl w:val="C7406BEE"/>
    <w:lvl w:ilvl="0" w:tplc="B1A0E2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5BDF536D"/>
    <w:multiLevelType w:val="hybridMultilevel"/>
    <w:tmpl w:val="08DC20CA"/>
    <w:lvl w:ilvl="0" w:tplc="F2EA8ABE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92900582">
    <w:abstractNumId w:val="7"/>
  </w:num>
  <w:num w:numId="2" w16cid:durableId="152987144">
    <w:abstractNumId w:val="3"/>
  </w:num>
  <w:num w:numId="3" w16cid:durableId="617025141">
    <w:abstractNumId w:val="2"/>
  </w:num>
  <w:num w:numId="4" w16cid:durableId="338511524">
    <w:abstractNumId w:val="1"/>
  </w:num>
  <w:num w:numId="5" w16cid:durableId="1543907899">
    <w:abstractNumId w:val="0"/>
  </w:num>
  <w:num w:numId="6" w16cid:durableId="267978985">
    <w:abstractNumId w:val="5"/>
  </w:num>
  <w:num w:numId="7" w16cid:durableId="990989053">
    <w:abstractNumId w:val="6"/>
  </w:num>
  <w:num w:numId="8" w16cid:durableId="1419520358">
    <w:abstractNumId w:val="8"/>
  </w:num>
  <w:num w:numId="9" w16cid:durableId="11228449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4204"/>
    <w:rsid w:val="00025056"/>
    <w:rsid w:val="00025C67"/>
    <w:rsid w:val="0005594B"/>
    <w:rsid w:val="00057C44"/>
    <w:rsid w:val="00065D9B"/>
    <w:rsid w:val="00086983"/>
    <w:rsid w:val="000A26AD"/>
    <w:rsid w:val="000B204A"/>
    <w:rsid w:val="000C0F1B"/>
    <w:rsid w:val="000C360E"/>
    <w:rsid w:val="000E29C9"/>
    <w:rsid w:val="000F674C"/>
    <w:rsid w:val="00110A75"/>
    <w:rsid w:val="00113E59"/>
    <w:rsid w:val="00116754"/>
    <w:rsid w:val="001209F1"/>
    <w:rsid w:val="0012477B"/>
    <w:rsid w:val="00125B78"/>
    <w:rsid w:val="00126142"/>
    <w:rsid w:val="0014151F"/>
    <w:rsid w:val="00145B96"/>
    <w:rsid w:val="00145E0A"/>
    <w:rsid w:val="00155026"/>
    <w:rsid w:val="00165779"/>
    <w:rsid w:val="00170DCE"/>
    <w:rsid w:val="00172A27"/>
    <w:rsid w:val="00177286"/>
    <w:rsid w:val="00196CBE"/>
    <w:rsid w:val="001A12F5"/>
    <w:rsid w:val="001A560B"/>
    <w:rsid w:val="001C047E"/>
    <w:rsid w:val="001C21D4"/>
    <w:rsid w:val="001C3131"/>
    <w:rsid w:val="001D10C6"/>
    <w:rsid w:val="001E1EDC"/>
    <w:rsid w:val="001E4434"/>
    <w:rsid w:val="001F628D"/>
    <w:rsid w:val="00201C5E"/>
    <w:rsid w:val="0020446C"/>
    <w:rsid w:val="00205639"/>
    <w:rsid w:val="00205FEE"/>
    <w:rsid w:val="002176AA"/>
    <w:rsid w:val="00231536"/>
    <w:rsid w:val="00231B7C"/>
    <w:rsid w:val="002344F7"/>
    <w:rsid w:val="00253CF9"/>
    <w:rsid w:val="00266617"/>
    <w:rsid w:val="00270E35"/>
    <w:rsid w:val="002C1272"/>
    <w:rsid w:val="002C34DE"/>
    <w:rsid w:val="002C3C6F"/>
    <w:rsid w:val="002C76F4"/>
    <w:rsid w:val="002E72E2"/>
    <w:rsid w:val="002F3012"/>
    <w:rsid w:val="002F66A9"/>
    <w:rsid w:val="00302AE8"/>
    <w:rsid w:val="00302D90"/>
    <w:rsid w:val="0030417A"/>
    <w:rsid w:val="00311265"/>
    <w:rsid w:val="003153A1"/>
    <w:rsid w:val="00317F0C"/>
    <w:rsid w:val="003203BF"/>
    <w:rsid w:val="00321F6E"/>
    <w:rsid w:val="00324DC7"/>
    <w:rsid w:val="0033499F"/>
    <w:rsid w:val="00335961"/>
    <w:rsid w:val="0036640E"/>
    <w:rsid w:val="00367E81"/>
    <w:rsid w:val="00371D22"/>
    <w:rsid w:val="00372B8F"/>
    <w:rsid w:val="00377DF0"/>
    <w:rsid w:val="00381D1E"/>
    <w:rsid w:val="0039396A"/>
    <w:rsid w:val="00397FAE"/>
    <w:rsid w:val="003A5BDC"/>
    <w:rsid w:val="003B15EA"/>
    <w:rsid w:val="003D0D21"/>
    <w:rsid w:val="003D4BAC"/>
    <w:rsid w:val="003D64F9"/>
    <w:rsid w:val="003E60E2"/>
    <w:rsid w:val="003E7222"/>
    <w:rsid w:val="003F68CD"/>
    <w:rsid w:val="00402A7B"/>
    <w:rsid w:val="0041563D"/>
    <w:rsid w:val="0041667F"/>
    <w:rsid w:val="00423CC2"/>
    <w:rsid w:val="00425428"/>
    <w:rsid w:val="00427D9B"/>
    <w:rsid w:val="004416EB"/>
    <w:rsid w:val="0046451C"/>
    <w:rsid w:val="00474441"/>
    <w:rsid w:val="00491506"/>
    <w:rsid w:val="00496C83"/>
    <w:rsid w:val="004973BE"/>
    <w:rsid w:val="004A720F"/>
    <w:rsid w:val="004B0518"/>
    <w:rsid w:val="004C407B"/>
    <w:rsid w:val="004C44C2"/>
    <w:rsid w:val="004D0D93"/>
    <w:rsid w:val="004D1976"/>
    <w:rsid w:val="004D7C34"/>
    <w:rsid w:val="004E337D"/>
    <w:rsid w:val="004F183F"/>
    <w:rsid w:val="004F1B76"/>
    <w:rsid w:val="004F6D6F"/>
    <w:rsid w:val="00502EE9"/>
    <w:rsid w:val="00504483"/>
    <w:rsid w:val="005213FF"/>
    <w:rsid w:val="00521C24"/>
    <w:rsid w:val="0052727C"/>
    <w:rsid w:val="00533781"/>
    <w:rsid w:val="005360DB"/>
    <w:rsid w:val="00537897"/>
    <w:rsid w:val="00540D58"/>
    <w:rsid w:val="00542C75"/>
    <w:rsid w:val="00552597"/>
    <w:rsid w:val="00556D3E"/>
    <w:rsid w:val="00567321"/>
    <w:rsid w:val="00567417"/>
    <w:rsid w:val="005723F2"/>
    <w:rsid w:val="005865DE"/>
    <w:rsid w:val="005A1512"/>
    <w:rsid w:val="005A4564"/>
    <w:rsid w:val="005D7565"/>
    <w:rsid w:val="005E15B6"/>
    <w:rsid w:val="005E73FA"/>
    <w:rsid w:val="005F3D5F"/>
    <w:rsid w:val="005F62CF"/>
    <w:rsid w:val="005F6AB2"/>
    <w:rsid w:val="00605C70"/>
    <w:rsid w:val="00614A84"/>
    <w:rsid w:val="006212F9"/>
    <w:rsid w:val="0062556E"/>
    <w:rsid w:val="00627309"/>
    <w:rsid w:val="0062756C"/>
    <w:rsid w:val="00630369"/>
    <w:rsid w:val="00634CD1"/>
    <w:rsid w:val="00636907"/>
    <w:rsid w:val="00654839"/>
    <w:rsid w:val="00672865"/>
    <w:rsid w:val="0069329C"/>
    <w:rsid w:val="006A0965"/>
    <w:rsid w:val="006C3491"/>
    <w:rsid w:val="006E030A"/>
    <w:rsid w:val="006E057F"/>
    <w:rsid w:val="006E12B8"/>
    <w:rsid w:val="006E4984"/>
    <w:rsid w:val="006E4C93"/>
    <w:rsid w:val="006E57B9"/>
    <w:rsid w:val="006F64E6"/>
    <w:rsid w:val="0070057A"/>
    <w:rsid w:val="00702D50"/>
    <w:rsid w:val="00705681"/>
    <w:rsid w:val="007323CA"/>
    <w:rsid w:val="00735A18"/>
    <w:rsid w:val="007420FD"/>
    <w:rsid w:val="00750B11"/>
    <w:rsid w:val="0075177C"/>
    <w:rsid w:val="007607B7"/>
    <w:rsid w:val="0076467D"/>
    <w:rsid w:val="007820E1"/>
    <w:rsid w:val="00785D4D"/>
    <w:rsid w:val="007A104F"/>
    <w:rsid w:val="007B5A54"/>
    <w:rsid w:val="007E4F81"/>
    <w:rsid w:val="007F20A0"/>
    <w:rsid w:val="007F486D"/>
    <w:rsid w:val="007F5EB6"/>
    <w:rsid w:val="00813A9C"/>
    <w:rsid w:val="00821C8E"/>
    <w:rsid w:val="00825A18"/>
    <w:rsid w:val="008313B8"/>
    <w:rsid w:val="008374F7"/>
    <w:rsid w:val="008409F5"/>
    <w:rsid w:val="00843080"/>
    <w:rsid w:val="008437EE"/>
    <w:rsid w:val="00862ACC"/>
    <w:rsid w:val="0087108E"/>
    <w:rsid w:val="008A257E"/>
    <w:rsid w:val="008A5C47"/>
    <w:rsid w:val="008A7CD1"/>
    <w:rsid w:val="008B6A18"/>
    <w:rsid w:val="008C549C"/>
    <w:rsid w:val="008D6ECE"/>
    <w:rsid w:val="008D7668"/>
    <w:rsid w:val="008E2EBA"/>
    <w:rsid w:val="00921709"/>
    <w:rsid w:val="009308F0"/>
    <w:rsid w:val="00986E0F"/>
    <w:rsid w:val="00993E1F"/>
    <w:rsid w:val="009A1FD2"/>
    <w:rsid w:val="009A5044"/>
    <w:rsid w:val="009B0B62"/>
    <w:rsid w:val="009C5DC7"/>
    <w:rsid w:val="009D01B7"/>
    <w:rsid w:val="009E417D"/>
    <w:rsid w:val="00A25A0E"/>
    <w:rsid w:val="00A260D6"/>
    <w:rsid w:val="00A267F4"/>
    <w:rsid w:val="00A35095"/>
    <w:rsid w:val="00A3535E"/>
    <w:rsid w:val="00A419E9"/>
    <w:rsid w:val="00A44C07"/>
    <w:rsid w:val="00A6069C"/>
    <w:rsid w:val="00A618F9"/>
    <w:rsid w:val="00A62982"/>
    <w:rsid w:val="00A7084E"/>
    <w:rsid w:val="00A872C0"/>
    <w:rsid w:val="00A8731E"/>
    <w:rsid w:val="00A90277"/>
    <w:rsid w:val="00A92A21"/>
    <w:rsid w:val="00A93FE9"/>
    <w:rsid w:val="00A97F87"/>
    <w:rsid w:val="00AA34F2"/>
    <w:rsid w:val="00AB2CA2"/>
    <w:rsid w:val="00AB323B"/>
    <w:rsid w:val="00AC3C96"/>
    <w:rsid w:val="00AC62BA"/>
    <w:rsid w:val="00AD3B95"/>
    <w:rsid w:val="00AD4A9A"/>
    <w:rsid w:val="00AD6826"/>
    <w:rsid w:val="00B04407"/>
    <w:rsid w:val="00B21808"/>
    <w:rsid w:val="00B237CF"/>
    <w:rsid w:val="00B330FA"/>
    <w:rsid w:val="00B47A92"/>
    <w:rsid w:val="00B5587C"/>
    <w:rsid w:val="00B568CE"/>
    <w:rsid w:val="00B64D47"/>
    <w:rsid w:val="00B66FAD"/>
    <w:rsid w:val="00B84CDF"/>
    <w:rsid w:val="00BC3AAF"/>
    <w:rsid w:val="00BE1809"/>
    <w:rsid w:val="00C21D95"/>
    <w:rsid w:val="00C27943"/>
    <w:rsid w:val="00C333A1"/>
    <w:rsid w:val="00C36299"/>
    <w:rsid w:val="00C37EA8"/>
    <w:rsid w:val="00C440BD"/>
    <w:rsid w:val="00C46B49"/>
    <w:rsid w:val="00C6049D"/>
    <w:rsid w:val="00CB4886"/>
    <w:rsid w:val="00CB539F"/>
    <w:rsid w:val="00CC41DE"/>
    <w:rsid w:val="00CE642D"/>
    <w:rsid w:val="00D13380"/>
    <w:rsid w:val="00D26129"/>
    <w:rsid w:val="00D43F98"/>
    <w:rsid w:val="00D5475D"/>
    <w:rsid w:val="00D86CE6"/>
    <w:rsid w:val="00D96E05"/>
    <w:rsid w:val="00DA4EF3"/>
    <w:rsid w:val="00DB2ADE"/>
    <w:rsid w:val="00DC2150"/>
    <w:rsid w:val="00DC22DD"/>
    <w:rsid w:val="00DC3298"/>
    <w:rsid w:val="00DC7C84"/>
    <w:rsid w:val="00DE1A92"/>
    <w:rsid w:val="00DE6460"/>
    <w:rsid w:val="00DF7817"/>
    <w:rsid w:val="00E01050"/>
    <w:rsid w:val="00E02FC8"/>
    <w:rsid w:val="00E04233"/>
    <w:rsid w:val="00E04876"/>
    <w:rsid w:val="00E05000"/>
    <w:rsid w:val="00E0522C"/>
    <w:rsid w:val="00E17750"/>
    <w:rsid w:val="00E317EF"/>
    <w:rsid w:val="00E531D3"/>
    <w:rsid w:val="00E66A82"/>
    <w:rsid w:val="00E850BC"/>
    <w:rsid w:val="00E87403"/>
    <w:rsid w:val="00EC4825"/>
    <w:rsid w:val="00EC5AAC"/>
    <w:rsid w:val="00ED1C1E"/>
    <w:rsid w:val="00ED5CD4"/>
    <w:rsid w:val="00F14ADD"/>
    <w:rsid w:val="00F25709"/>
    <w:rsid w:val="00F33467"/>
    <w:rsid w:val="00F345F6"/>
    <w:rsid w:val="00F420E8"/>
    <w:rsid w:val="00F42136"/>
    <w:rsid w:val="00F4774C"/>
    <w:rsid w:val="00F55348"/>
    <w:rsid w:val="00F60597"/>
    <w:rsid w:val="00F6507B"/>
    <w:rsid w:val="00F765E8"/>
    <w:rsid w:val="00F81D3D"/>
    <w:rsid w:val="00F87757"/>
    <w:rsid w:val="00F92428"/>
    <w:rsid w:val="00FA17D4"/>
    <w:rsid w:val="00FE2286"/>
    <w:rsid w:val="00FF6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BC94F02"/>
  <w15:docId w15:val="{A9F6072A-500B-40BE-9B8E-6CEB6F606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  <w:style w:type="table" w:styleId="TableGrid">
    <w:name w:val="Table Grid"/>
    <w:basedOn w:val="TableNormal"/>
    <w:uiPriority w:val="59"/>
    <w:rsid w:val="00DB2A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6661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9C5D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3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7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472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4285F4"/>
                            <w:left w:val="single" w:sz="6" w:space="8" w:color="4285F4"/>
                            <w:bottom w:val="single" w:sz="6" w:space="0" w:color="4285F4"/>
                            <w:right w:val="single" w:sz="6" w:space="11" w:color="4285F4"/>
                          </w:divBdr>
                          <w:divsChild>
                            <w:div w:id="164373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60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134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77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01040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387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33237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72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  <w:divsChild>
                                    <w:div w:id="54449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4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821818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865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1190580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01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6352319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95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957306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267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7004711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327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9124148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253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7521936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37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650919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896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4717557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163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7749432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742855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591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0076379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56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323811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7684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86463808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352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6171052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31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4213306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51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35889589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0807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69117507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83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4310043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497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635195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37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75940426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5747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72143887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2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55439697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50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159983011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75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3174235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62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12179321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594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6751553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796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4266549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177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2224499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0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  <w:div w:id="23778539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933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88587035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46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1F3F4"/>
                                    <w:left w:val="single" w:sz="6" w:space="0" w:color="F1F3F4"/>
                                    <w:bottom w:val="single" w:sz="6" w:space="0" w:color="F1F3F4"/>
                                    <w:right w:val="single" w:sz="6" w:space="0" w:color="F1F3F4"/>
                                  </w:divBdr>
                                </w:div>
                              </w:divsChild>
                            </w:div>
                            <w:div w:id="97190638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247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4285F4"/>
                                    <w:left w:val="single" w:sz="6" w:space="0" w:color="4285F4"/>
                                    <w:bottom w:val="single" w:sz="6" w:space="0" w:color="4285F4"/>
                                    <w:right w:val="single" w:sz="6" w:space="0" w:color="4285F4"/>
                                  </w:divBdr>
                                </w:div>
                              </w:divsChild>
                            </w:div>
                            <w:div w:id="16823874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234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ADCE0"/>
                                    <w:left w:val="single" w:sz="6" w:space="0" w:color="DADCE0"/>
                                    <w:bottom w:val="single" w:sz="6" w:space="0" w:color="DADCE0"/>
                                    <w:right w:val="single" w:sz="6" w:space="0" w:color="DADC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sccollege.edu/Departments/MATH/Documents/Math%20180/01-05-062_Inverse_Functions_and_Logarithms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11</Pages>
  <Words>509</Words>
  <Characters>2905</Characters>
  <Application>Microsoft Office Word</Application>
  <DocSecurity>0</DocSecurity>
  <PresentationFormat/>
  <Lines>24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19801</cp:lastModifiedBy>
  <cp:revision>7</cp:revision>
  <cp:lastPrinted>2019-09-22T05:47:00Z</cp:lastPrinted>
  <dcterms:created xsi:type="dcterms:W3CDTF">2023-06-08T19:12:00Z</dcterms:created>
  <dcterms:modified xsi:type="dcterms:W3CDTF">2023-06-11T06:26:00Z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